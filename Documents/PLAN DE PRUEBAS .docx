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E011DA" w14:textId="77777777" w:rsidR="00006AB3" w:rsidRDefault="00006AB3" w:rsidP="00006AB3">
      <w:pPr>
        <w:pStyle w:val="paragraph"/>
        <w:spacing w:before="0" w:beforeAutospacing="0" w:after="0" w:afterAutospacing="0"/>
        <w:jc w:val="center"/>
        <w:textAlignment w:val="baseline"/>
        <w:rPr>
          <w:rStyle w:val="normaltextrun"/>
          <w:rFonts w:ascii="Calibri" w:hAnsi="Calibri" w:cs="Segoe UI"/>
          <w:b/>
          <w:bCs/>
          <w:sz w:val="32"/>
          <w:szCs w:val="32"/>
          <w:lang w:val="es-ES"/>
        </w:rPr>
      </w:pPr>
    </w:p>
    <w:p w14:paraId="12E011DB"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UNIVERSIDAD DE GUAYAQUIL</w:t>
      </w:r>
      <w:r>
        <w:rPr>
          <w:rStyle w:val="scxw11950789"/>
          <w:rFonts w:ascii="Calibri" w:hAnsi="Calibri" w:cs="Segoe UI"/>
          <w:sz w:val="32"/>
          <w:szCs w:val="32"/>
        </w:rPr>
        <w:t> </w:t>
      </w:r>
      <w:r>
        <w:rPr>
          <w:rFonts w:ascii="Calibri" w:hAnsi="Calibri" w:cs="Segoe UI"/>
          <w:sz w:val="32"/>
          <w:szCs w:val="32"/>
        </w:rPr>
        <w:br/>
      </w:r>
      <w:r>
        <w:rPr>
          <w:rStyle w:val="normaltextrun"/>
          <w:rFonts w:ascii="Calibri" w:hAnsi="Calibri" w:cs="Segoe UI"/>
          <w:b/>
          <w:bCs/>
          <w:sz w:val="32"/>
          <w:szCs w:val="32"/>
          <w:lang w:val="es-ES"/>
        </w:rPr>
        <w:t>FACULTAD DE CIENCIAS MATEMÁTICA Y FÍSICA</w:t>
      </w:r>
      <w:r>
        <w:rPr>
          <w:rStyle w:val="eop"/>
          <w:rFonts w:ascii="Calibri" w:hAnsi="Calibri" w:cs="Segoe UI"/>
          <w:sz w:val="32"/>
          <w:szCs w:val="32"/>
        </w:rPr>
        <w:t> </w:t>
      </w:r>
    </w:p>
    <w:p w14:paraId="12E011DC" w14:textId="7EAEF555" w:rsidR="00006AB3" w:rsidRDefault="00006AB3" w:rsidP="6582F448">
      <w:pPr>
        <w:pStyle w:val="paragraph"/>
        <w:spacing w:before="0" w:beforeAutospacing="0" w:after="0" w:afterAutospacing="0"/>
        <w:jc w:val="center"/>
        <w:textAlignment w:val="baseline"/>
        <w:rPr>
          <w:rFonts w:ascii="Segoe UI" w:hAnsi="Segoe UI" w:cs="Segoe UI"/>
          <w:sz w:val="18"/>
          <w:szCs w:val="18"/>
        </w:rPr>
      </w:pPr>
      <w:r w:rsidRPr="6582F448">
        <w:rPr>
          <w:rStyle w:val="normaltextrun"/>
          <w:rFonts w:ascii="Calibri" w:hAnsi="Calibri" w:cs="Segoe UI"/>
          <w:b/>
          <w:bCs/>
          <w:sz w:val="32"/>
          <w:szCs w:val="32"/>
          <w:lang w:val="es-ES"/>
        </w:rPr>
        <w:t xml:space="preserve">INGENIERÍA EN SOFTWARE </w:t>
      </w:r>
      <w:r w:rsidRPr="6582F448">
        <w:rPr>
          <w:rStyle w:val="scxw11950789"/>
          <w:rFonts w:ascii="Calibri" w:hAnsi="Calibri" w:cs="Segoe UI"/>
          <w:sz w:val="32"/>
          <w:szCs w:val="32"/>
        </w:rPr>
        <w:t> </w:t>
      </w:r>
      <w:r>
        <w:br/>
      </w:r>
      <w:r w:rsidRPr="6582F448">
        <w:rPr>
          <w:rStyle w:val="scxw11950789"/>
          <w:rFonts w:ascii="Calibri" w:hAnsi="Calibri" w:cs="Segoe UI"/>
          <w:sz w:val="32"/>
          <w:szCs w:val="32"/>
        </w:rPr>
        <w:t> </w:t>
      </w:r>
      <w:r>
        <w:br/>
      </w:r>
      <w:r w:rsidRPr="6582F448">
        <w:rPr>
          <w:rStyle w:val="eop"/>
          <w:rFonts w:ascii="Calibri" w:hAnsi="Calibri" w:cs="Segoe UI"/>
          <w:sz w:val="32"/>
          <w:szCs w:val="32"/>
        </w:rPr>
        <w:t> </w:t>
      </w:r>
    </w:p>
    <w:p w14:paraId="12E011DD"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MATERIA</w:t>
      </w:r>
      <w:r>
        <w:rPr>
          <w:rStyle w:val="eop"/>
          <w:rFonts w:ascii="Calibri" w:hAnsi="Calibri" w:cs="Segoe UI"/>
          <w:sz w:val="32"/>
          <w:szCs w:val="32"/>
        </w:rPr>
        <w:t> </w:t>
      </w:r>
    </w:p>
    <w:p w14:paraId="12E011DE"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CONSTRUCCIÓN DE SOFTWARE</w:t>
      </w:r>
      <w:r>
        <w:rPr>
          <w:rStyle w:val="scxw11950789"/>
          <w:rFonts w:ascii="Calibri" w:hAnsi="Calibri" w:cs="Segoe UI"/>
          <w:sz w:val="32"/>
          <w:szCs w:val="32"/>
        </w:rPr>
        <w:t> </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12E011DF"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TEMA</w:t>
      </w:r>
      <w:r>
        <w:rPr>
          <w:rStyle w:val="eop"/>
          <w:rFonts w:ascii="Calibri" w:hAnsi="Calibri" w:cs="Segoe UI"/>
          <w:sz w:val="32"/>
          <w:szCs w:val="32"/>
        </w:rPr>
        <w:t> </w:t>
      </w:r>
    </w:p>
    <w:p w14:paraId="12E011E0" w14:textId="1AA784FB" w:rsidR="00006AB3" w:rsidRDefault="001A58F6"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PLAN DE PRUEBAS</w:t>
      </w:r>
      <w:r w:rsidR="00006AB3">
        <w:rPr>
          <w:rStyle w:val="normaltextrun"/>
          <w:rFonts w:ascii="Calibri" w:hAnsi="Calibri" w:cs="Segoe UI"/>
          <w:sz w:val="32"/>
          <w:szCs w:val="32"/>
          <w:lang w:val="es-ES"/>
        </w:rPr>
        <w:t xml:space="preserve"> – ADMINISTRACIÓN DE </w:t>
      </w:r>
      <w:r w:rsidR="00130C10">
        <w:rPr>
          <w:rStyle w:val="normaltextrun"/>
          <w:rFonts w:ascii="Calibri" w:hAnsi="Calibri" w:cs="Segoe UI"/>
          <w:sz w:val="32"/>
          <w:szCs w:val="32"/>
          <w:lang w:val="es-ES"/>
        </w:rPr>
        <w:t>AMBULANCIAS</w:t>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eop"/>
          <w:rFonts w:ascii="Calibri" w:hAnsi="Calibri" w:cs="Segoe UI"/>
          <w:sz w:val="32"/>
          <w:szCs w:val="32"/>
        </w:rPr>
        <w:t> </w:t>
      </w:r>
    </w:p>
    <w:p w14:paraId="12E011E1"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CURSO</w:t>
      </w:r>
      <w:r>
        <w:rPr>
          <w:rStyle w:val="eop"/>
          <w:rFonts w:ascii="Calibri" w:hAnsi="Calibri" w:cs="Segoe UI"/>
          <w:sz w:val="32"/>
          <w:szCs w:val="32"/>
        </w:rPr>
        <w:t> </w:t>
      </w:r>
    </w:p>
    <w:p w14:paraId="0D139639" w14:textId="77777777" w:rsidR="003D0917" w:rsidRDefault="00006AB3" w:rsidP="00006AB3">
      <w:pPr>
        <w:pStyle w:val="paragraph"/>
        <w:spacing w:before="0" w:beforeAutospacing="0" w:after="0" w:afterAutospacing="0"/>
        <w:jc w:val="center"/>
        <w:textAlignment w:val="baseline"/>
        <w:rPr>
          <w:rStyle w:val="scxw11950789"/>
          <w:rFonts w:ascii="Calibri" w:hAnsi="Calibri" w:cs="Segoe UI"/>
          <w:sz w:val="32"/>
          <w:szCs w:val="32"/>
        </w:rPr>
      </w:pPr>
      <w:r>
        <w:rPr>
          <w:rStyle w:val="normaltextrun"/>
          <w:rFonts w:ascii="Calibri" w:hAnsi="Calibri" w:cs="Segoe UI"/>
          <w:sz w:val="32"/>
          <w:szCs w:val="32"/>
          <w:lang w:val="es-ES"/>
        </w:rPr>
        <w:t>SOFTWARE 6-</w:t>
      </w:r>
      <w:r w:rsidR="003D0917">
        <w:rPr>
          <w:rStyle w:val="normaltextrun"/>
          <w:rFonts w:ascii="Calibri" w:hAnsi="Calibri" w:cs="Segoe UI"/>
          <w:sz w:val="32"/>
          <w:szCs w:val="32"/>
          <w:lang w:val="es-ES"/>
        </w:rPr>
        <w:t>3</w:t>
      </w:r>
      <w:r>
        <w:rPr>
          <w:rStyle w:val="normaltextrun"/>
          <w:rFonts w:ascii="Calibri" w:hAnsi="Calibri" w:cs="Segoe UI"/>
          <w:sz w:val="32"/>
          <w:szCs w:val="32"/>
          <w:lang w:val="es-ES"/>
        </w:rPr>
        <w:t xml:space="preserve"> </w:t>
      </w:r>
      <w:r>
        <w:rPr>
          <w:rStyle w:val="scxw11950789"/>
          <w:rFonts w:ascii="Calibri" w:hAnsi="Calibri" w:cs="Segoe UI"/>
          <w:sz w:val="32"/>
          <w:szCs w:val="32"/>
        </w:rPr>
        <w:t> </w:t>
      </w:r>
    </w:p>
    <w:p w14:paraId="12E011E2" w14:textId="4D8BF3C4"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Fonts w:ascii="Calibri" w:hAnsi="Calibri" w:cs="Segoe UI"/>
          <w:sz w:val="32"/>
          <w:szCs w:val="32"/>
        </w:rPr>
        <w:br/>
      </w:r>
      <w:r>
        <w:rPr>
          <w:rStyle w:val="scxw11950789"/>
        </w:rPr>
        <w:t> </w:t>
      </w:r>
      <w:r>
        <w:br/>
      </w:r>
      <w:r>
        <w:rPr>
          <w:rStyle w:val="normaltextrun"/>
          <w:rFonts w:ascii="Calibri" w:hAnsi="Calibri" w:cs="Segoe UI"/>
          <w:sz w:val="32"/>
          <w:szCs w:val="32"/>
          <w:lang w:val="es-ES"/>
        </w:rPr>
        <w:t xml:space="preserve">GRUPO </w:t>
      </w:r>
      <w:r w:rsidR="003D0917">
        <w:rPr>
          <w:rStyle w:val="normaltextrun"/>
          <w:rFonts w:ascii="Calibri" w:hAnsi="Calibri" w:cs="Segoe UI"/>
          <w:sz w:val="32"/>
          <w:szCs w:val="32"/>
          <w:lang w:val="es-ES"/>
        </w:rPr>
        <w:t>5A</w:t>
      </w:r>
      <w:r>
        <w:rPr>
          <w:rFonts w:ascii="Calibri" w:hAnsi="Calibri" w:cs="Segoe UI"/>
          <w:sz w:val="32"/>
          <w:szCs w:val="32"/>
        </w:rPr>
        <w:br/>
      </w:r>
      <w:r>
        <w:rPr>
          <w:rStyle w:val="scxw11950789"/>
          <w:rFonts w:ascii="Calibri" w:hAnsi="Calibri" w:cs="Segoe UI"/>
          <w:sz w:val="32"/>
          <w:szCs w:val="32"/>
        </w:rPr>
        <w:t> </w:t>
      </w:r>
      <w:r>
        <w:rPr>
          <w:rFonts w:ascii="Calibri" w:hAnsi="Calibri" w:cs="Segoe UI"/>
          <w:sz w:val="32"/>
          <w:szCs w:val="32"/>
        </w:rPr>
        <w:br/>
      </w:r>
      <w:r>
        <w:rPr>
          <w:rStyle w:val="eop"/>
          <w:rFonts w:ascii="Calibri" w:hAnsi="Calibri" w:cs="Segoe UI"/>
          <w:sz w:val="32"/>
          <w:szCs w:val="32"/>
        </w:rPr>
        <w:t> </w:t>
      </w:r>
    </w:p>
    <w:p w14:paraId="567F7EAB" w14:textId="77777777" w:rsidR="006F7419" w:rsidRDefault="006F7419"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p>
    <w:p w14:paraId="3C2FFBCC" w14:textId="77777777" w:rsidR="006F7419" w:rsidRDefault="006F7419" w:rsidP="00006AB3">
      <w:pPr>
        <w:pStyle w:val="paragraph"/>
        <w:spacing w:before="0" w:beforeAutospacing="0" w:after="0" w:afterAutospacing="0"/>
        <w:jc w:val="center"/>
        <w:textAlignment w:val="baseline"/>
        <w:rPr>
          <w:rStyle w:val="normaltextrun"/>
          <w:rFonts w:ascii="Calibri" w:hAnsi="Calibri" w:cs="Segoe UI"/>
          <w:sz w:val="32"/>
          <w:szCs w:val="32"/>
          <w:lang w:val="es-ES"/>
        </w:rPr>
      </w:pPr>
    </w:p>
    <w:p w14:paraId="12E011E9" w14:textId="742B4CD8"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Fonts w:ascii="Calibri" w:hAnsi="Calibri" w:cs="Segoe UI"/>
          <w:sz w:val="32"/>
          <w:szCs w:val="32"/>
        </w:rPr>
        <w:br/>
      </w:r>
      <w:r>
        <w:rPr>
          <w:rStyle w:val="eop"/>
          <w:rFonts w:ascii="Calibri" w:hAnsi="Calibri" w:cs="Segoe UI"/>
          <w:sz w:val="32"/>
          <w:szCs w:val="32"/>
        </w:rPr>
        <w:t> </w:t>
      </w:r>
    </w:p>
    <w:p w14:paraId="12E011EA"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FECHA</w:t>
      </w:r>
      <w:r>
        <w:rPr>
          <w:rStyle w:val="eop"/>
          <w:rFonts w:ascii="Calibri" w:hAnsi="Calibri" w:cs="Segoe UI"/>
          <w:sz w:val="32"/>
          <w:szCs w:val="32"/>
        </w:rPr>
        <w:t> </w:t>
      </w:r>
    </w:p>
    <w:p w14:paraId="12E011EB" w14:textId="64701E2A" w:rsidR="00006AB3" w:rsidRDefault="003D0917"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sz w:val="32"/>
          <w:szCs w:val="32"/>
          <w:lang w:val="es-ES"/>
        </w:rPr>
        <w:t>23</w:t>
      </w:r>
      <w:r w:rsidR="001A58F6">
        <w:rPr>
          <w:rStyle w:val="normaltextrun"/>
          <w:rFonts w:ascii="Calibri" w:hAnsi="Calibri" w:cs="Segoe UI"/>
          <w:sz w:val="32"/>
          <w:szCs w:val="32"/>
          <w:lang w:val="es-ES"/>
        </w:rPr>
        <w:t xml:space="preserve"> </w:t>
      </w:r>
      <w:r w:rsidR="00006AB3">
        <w:rPr>
          <w:rStyle w:val="normaltextrun"/>
          <w:rFonts w:ascii="Calibri" w:hAnsi="Calibri" w:cs="Segoe UI"/>
          <w:sz w:val="32"/>
          <w:szCs w:val="32"/>
          <w:lang w:val="es-ES"/>
        </w:rPr>
        <w:t xml:space="preserve">DE </w:t>
      </w:r>
      <w:r>
        <w:rPr>
          <w:rStyle w:val="normaltextrun"/>
          <w:rFonts w:ascii="Calibri" w:hAnsi="Calibri" w:cs="Segoe UI"/>
          <w:sz w:val="32"/>
          <w:szCs w:val="32"/>
          <w:lang w:val="es-ES"/>
        </w:rPr>
        <w:t>JUNIO</w:t>
      </w:r>
      <w:r w:rsidR="00006AB3">
        <w:rPr>
          <w:rStyle w:val="normaltextrun"/>
          <w:rFonts w:ascii="Calibri" w:hAnsi="Calibri" w:cs="Segoe UI"/>
          <w:sz w:val="32"/>
          <w:szCs w:val="32"/>
          <w:lang w:val="es-ES"/>
        </w:rPr>
        <w:t xml:space="preserve"> DEL 202</w:t>
      </w:r>
      <w:r w:rsidR="00130C10">
        <w:rPr>
          <w:rStyle w:val="normaltextrun"/>
          <w:rFonts w:ascii="Calibri" w:hAnsi="Calibri" w:cs="Segoe UI"/>
          <w:sz w:val="32"/>
          <w:szCs w:val="32"/>
          <w:lang w:val="es-ES"/>
        </w:rPr>
        <w:t>3</w:t>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scxw11950789"/>
          <w:rFonts w:ascii="Calibri" w:hAnsi="Calibri" w:cs="Segoe UI"/>
          <w:sz w:val="32"/>
          <w:szCs w:val="32"/>
        </w:rPr>
        <w:t> </w:t>
      </w:r>
      <w:r w:rsidR="00006AB3">
        <w:rPr>
          <w:rFonts w:ascii="Calibri" w:hAnsi="Calibri" w:cs="Segoe UI"/>
          <w:sz w:val="32"/>
          <w:szCs w:val="32"/>
        </w:rPr>
        <w:br/>
      </w:r>
      <w:r w:rsidR="00006AB3">
        <w:rPr>
          <w:rStyle w:val="eop"/>
          <w:rFonts w:ascii="Calibri" w:hAnsi="Calibri" w:cs="Segoe UI"/>
          <w:sz w:val="32"/>
          <w:szCs w:val="32"/>
        </w:rPr>
        <w:t> </w:t>
      </w:r>
    </w:p>
    <w:p w14:paraId="12E011EC" w14:textId="77777777" w:rsidR="00006AB3" w:rsidRDefault="00006AB3" w:rsidP="00006AB3">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Segoe UI"/>
          <w:b/>
          <w:bCs/>
          <w:sz w:val="32"/>
          <w:szCs w:val="32"/>
          <w:lang w:val="es-ES"/>
        </w:rPr>
        <w:t>2022 - 2023</w:t>
      </w:r>
      <w:r>
        <w:rPr>
          <w:rStyle w:val="eop"/>
          <w:rFonts w:ascii="Calibri" w:hAnsi="Calibri" w:cs="Segoe UI"/>
          <w:sz w:val="32"/>
          <w:szCs w:val="32"/>
        </w:rPr>
        <w:t> </w:t>
      </w:r>
    </w:p>
    <w:p w14:paraId="12E011ED" w14:textId="77777777" w:rsidR="00547DD9" w:rsidRPr="00453783" w:rsidRDefault="00547DD9">
      <w:pPr>
        <w:rPr>
          <w:rFonts w:ascii="Calibri" w:hAnsi="Calibri"/>
        </w:rPr>
      </w:pPr>
    </w:p>
    <w:p w14:paraId="12E011EE" w14:textId="77777777" w:rsidR="00547DD9" w:rsidRPr="00453783" w:rsidRDefault="00547DD9">
      <w:pPr>
        <w:rPr>
          <w:rFonts w:ascii="Calibri" w:hAnsi="Calibri"/>
        </w:rPr>
      </w:pPr>
    </w:p>
    <w:p w14:paraId="12E011EF" w14:textId="77777777" w:rsidR="00547DD9" w:rsidRPr="00453783" w:rsidRDefault="00547DD9">
      <w:pPr>
        <w:rPr>
          <w:rFonts w:ascii="Calibri" w:hAnsi="Calibri"/>
        </w:rPr>
      </w:pPr>
    </w:p>
    <w:p w14:paraId="12E011F0" w14:textId="77777777" w:rsidR="00547DD9" w:rsidRPr="00453783" w:rsidRDefault="00547DD9">
      <w:pPr>
        <w:rPr>
          <w:rFonts w:ascii="Calibri" w:hAnsi="Calibri"/>
        </w:rPr>
      </w:pPr>
    </w:p>
    <w:p w14:paraId="12E011F1" w14:textId="77777777" w:rsidR="00547DD9" w:rsidRPr="00453783" w:rsidRDefault="00547DD9">
      <w:pPr>
        <w:rPr>
          <w:rFonts w:ascii="Calibri" w:hAnsi="Calibri"/>
        </w:rPr>
      </w:pPr>
    </w:p>
    <w:p w14:paraId="12E011F2" w14:textId="77777777" w:rsidR="00547DD9" w:rsidRPr="00453783" w:rsidRDefault="00547DD9">
      <w:pPr>
        <w:rPr>
          <w:rFonts w:ascii="Calibri" w:hAnsi="Calibri"/>
        </w:rPr>
      </w:pPr>
    </w:p>
    <w:p w14:paraId="12E011F3" w14:textId="77777777" w:rsidR="00547DD9" w:rsidRDefault="00547DD9">
      <w:pPr>
        <w:rPr>
          <w:rFonts w:ascii="Calibri" w:hAnsi="Calibri"/>
        </w:rPr>
      </w:pPr>
    </w:p>
    <w:p w14:paraId="12E011F4" w14:textId="77777777" w:rsidR="00597881" w:rsidRDefault="00597881">
      <w:pPr>
        <w:rPr>
          <w:rFonts w:ascii="Calibri" w:hAnsi="Calibri"/>
        </w:rPr>
      </w:pPr>
    </w:p>
    <w:p w14:paraId="12E011F5" w14:textId="77777777" w:rsidR="00597881" w:rsidRDefault="00597881">
      <w:pPr>
        <w:rPr>
          <w:rFonts w:ascii="Calibri" w:hAnsi="Calibri"/>
        </w:rPr>
      </w:pPr>
    </w:p>
    <w:p w14:paraId="12E011F6" w14:textId="77777777" w:rsidR="00597881" w:rsidRDefault="00597881">
      <w:pPr>
        <w:rPr>
          <w:rFonts w:ascii="Calibri" w:hAnsi="Calibri"/>
        </w:rPr>
      </w:pPr>
    </w:p>
    <w:p w14:paraId="12E011F7" w14:textId="77777777" w:rsidR="00597881" w:rsidRDefault="00597881">
      <w:pPr>
        <w:rPr>
          <w:rFonts w:ascii="Calibri" w:hAnsi="Calibri"/>
        </w:rPr>
      </w:pPr>
    </w:p>
    <w:p w14:paraId="12E011F8" w14:textId="77777777" w:rsidR="00597881" w:rsidRPr="00453783" w:rsidRDefault="00597881">
      <w:pPr>
        <w:rPr>
          <w:rFonts w:ascii="Calibri" w:hAnsi="Calibri"/>
        </w:rPr>
      </w:pPr>
    </w:p>
    <w:p w14:paraId="12E011F9" w14:textId="77777777" w:rsidR="00547DD9" w:rsidRDefault="00547DD9">
      <w:pPr>
        <w:rPr>
          <w:rFonts w:ascii="Calibri" w:hAnsi="Calibri"/>
        </w:rPr>
      </w:pPr>
    </w:p>
    <w:p w14:paraId="12E011FA" w14:textId="77777777" w:rsidR="001E2593" w:rsidRPr="00453783" w:rsidRDefault="001E2593">
      <w:pPr>
        <w:rPr>
          <w:rFonts w:ascii="Calibri" w:hAnsi="Calibri"/>
        </w:rPr>
      </w:pPr>
    </w:p>
    <w:p w14:paraId="12E011FB" w14:textId="77777777" w:rsidR="00547DD9" w:rsidRPr="00453783" w:rsidRDefault="00547DD9">
      <w:pPr>
        <w:rPr>
          <w:rFonts w:ascii="Calibri" w:hAnsi="Calibri"/>
        </w:rPr>
      </w:pPr>
    </w:p>
    <w:p w14:paraId="12E011FC" w14:textId="77777777" w:rsidR="00547DD9" w:rsidRPr="00453783" w:rsidRDefault="00547DD9">
      <w:pPr>
        <w:rPr>
          <w:rFonts w:ascii="Calibri" w:hAnsi="Calibri"/>
        </w:rPr>
      </w:pPr>
    </w:p>
    <w:p w14:paraId="12E011FD" w14:textId="77777777" w:rsidR="00547DD9" w:rsidRPr="00453783" w:rsidRDefault="00547DD9">
      <w:pPr>
        <w:rPr>
          <w:rFonts w:ascii="Calibri" w:hAnsi="Calibri"/>
        </w:rPr>
      </w:pPr>
    </w:p>
    <w:p w14:paraId="12E011FE" w14:textId="77777777" w:rsidR="00547DD9" w:rsidRPr="008B2B05" w:rsidRDefault="00521ED9" w:rsidP="001101B3">
      <w:pPr>
        <w:pStyle w:val="Ttulo7"/>
        <w:numPr>
          <w:ilvl w:val="0"/>
          <w:numId w:val="0"/>
        </w:numPr>
        <w:ind w:left="2160"/>
        <w:jc w:val="left"/>
        <w:rPr>
          <w:rFonts w:ascii="Calibri" w:hAnsi="Calibri"/>
        </w:rPr>
      </w:pPr>
      <w:r>
        <w:rPr>
          <w:rFonts w:ascii="Calibri" w:hAnsi="Calibri"/>
        </w:rPr>
        <w:t xml:space="preserve">DOCUMENTO DE </w:t>
      </w:r>
      <w:r w:rsidR="00702F26">
        <w:rPr>
          <w:rFonts w:ascii="Calibri" w:hAnsi="Calibri"/>
        </w:rPr>
        <w:t>PLAN DE PRUEBAS</w:t>
      </w:r>
    </w:p>
    <w:p w14:paraId="12E011FF" w14:textId="77777777" w:rsidR="002B27F7" w:rsidRPr="00EF754F" w:rsidRDefault="002B27F7" w:rsidP="001101B3">
      <w:pPr>
        <w:jc w:val="center"/>
      </w:pPr>
      <w:r>
        <w:t xml:space="preserve">Plantilla inspirada en el estándar IEEE </w:t>
      </w:r>
      <w:r w:rsidR="00702F26">
        <w:t>829</w:t>
      </w:r>
      <w:r>
        <w:t>-</w:t>
      </w:r>
      <w:r w:rsidR="00702F26" w:rsidRPr="00702F26">
        <w:t>2008</w:t>
      </w:r>
      <w:r w:rsidR="00702F26">
        <w:t xml:space="preserve"> </w:t>
      </w:r>
      <w:r>
        <w:t xml:space="preserve">y adaptada a las necesidades del curso de </w:t>
      </w:r>
      <w:r w:rsidR="00702F26">
        <w:t>Construcción</w:t>
      </w:r>
      <w:r>
        <w:t xml:space="preserve"> de Software</w:t>
      </w:r>
    </w:p>
    <w:p w14:paraId="12E01200" w14:textId="77777777" w:rsidR="001905F6" w:rsidRPr="005C3795" w:rsidRDefault="001905F6" w:rsidP="001905F6">
      <w:pPr>
        <w:jc w:val="center"/>
      </w:pPr>
      <w:r>
        <w:t xml:space="preserve">(Plantilla compilada por </w:t>
      </w:r>
      <w:proofErr w:type="spellStart"/>
      <w:r>
        <w:t>Ph.D</w:t>
      </w:r>
      <w:proofErr w:type="spellEnd"/>
      <w:r>
        <w:t>. Franklin Parrales B.)</w:t>
      </w:r>
    </w:p>
    <w:p w14:paraId="12E01201" w14:textId="77777777" w:rsidR="00547DD9" w:rsidRPr="00453783" w:rsidRDefault="00547DD9">
      <w:pPr>
        <w:rPr>
          <w:rFonts w:ascii="Calibri" w:hAnsi="Calibri"/>
        </w:rPr>
      </w:pPr>
    </w:p>
    <w:p w14:paraId="12E01202" w14:textId="77777777" w:rsidR="00547DD9" w:rsidRPr="00453783" w:rsidRDefault="00547DD9">
      <w:pPr>
        <w:rPr>
          <w:rFonts w:ascii="Calibri" w:hAnsi="Calibri"/>
        </w:rPr>
      </w:pPr>
    </w:p>
    <w:p w14:paraId="12E01203" w14:textId="77777777" w:rsidR="00547DD9" w:rsidRPr="00453783" w:rsidRDefault="00547DD9">
      <w:pPr>
        <w:rPr>
          <w:rFonts w:ascii="Calibri" w:hAnsi="Calibri"/>
        </w:rPr>
      </w:pPr>
    </w:p>
    <w:p w14:paraId="12E01204" w14:textId="77777777" w:rsidR="00547DD9" w:rsidRPr="00453783" w:rsidRDefault="00547DD9">
      <w:pPr>
        <w:rPr>
          <w:rFonts w:ascii="Calibri" w:hAnsi="Calibri"/>
        </w:rPr>
      </w:pPr>
    </w:p>
    <w:p w14:paraId="12E01205" w14:textId="77777777" w:rsidR="00547DD9" w:rsidRPr="00453783" w:rsidRDefault="00547DD9">
      <w:pPr>
        <w:rPr>
          <w:rFonts w:ascii="Calibri" w:hAnsi="Calibri"/>
        </w:rPr>
      </w:pPr>
    </w:p>
    <w:p w14:paraId="12E01206" w14:textId="77777777" w:rsidR="00547DD9" w:rsidRPr="00453783" w:rsidRDefault="00547DD9">
      <w:pPr>
        <w:rPr>
          <w:rFonts w:ascii="Calibri" w:hAnsi="Calibri"/>
        </w:rPr>
      </w:pPr>
    </w:p>
    <w:p w14:paraId="12E01207" w14:textId="77777777" w:rsidR="00547DD9" w:rsidRPr="00453783" w:rsidRDefault="00547DD9">
      <w:pPr>
        <w:rPr>
          <w:rFonts w:ascii="Calibri" w:hAnsi="Calibri"/>
        </w:rPr>
      </w:pPr>
    </w:p>
    <w:p w14:paraId="12E01208" w14:textId="77777777" w:rsidR="00547DD9" w:rsidRPr="00453783" w:rsidRDefault="00547DD9">
      <w:pPr>
        <w:rPr>
          <w:rFonts w:ascii="Calibri" w:hAnsi="Calibri"/>
        </w:rPr>
      </w:pPr>
    </w:p>
    <w:p w14:paraId="12E01209" w14:textId="77777777" w:rsidR="00547DD9" w:rsidRPr="00453783" w:rsidRDefault="00547DD9">
      <w:pPr>
        <w:rPr>
          <w:rFonts w:ascii="Calibri" w:hAnsi="Calibri"/>
        </w:rPr>
      </w:pPr>
    </w:p>
    <w:p w14:paraId="12E0120A" w14:textId="77777777" w:rsidR="00547DD9" w:rsidRPr="00453783" w:rsidRDefault="00547DD9">
      <w:pPr>
        <w:rPr>
          <w:rFonts w:ascii="Calibri" w:hAnsi="Calibri"/>
        </w:rPr>
      </w:pPr>
    </w:p>
    <w:p w14:paraId="12E0120B" w14:textId="77777777" w:rsidR="00547DD9" w:rsidRPr="00453783" w:rsidRDefault="00547DD9">
      <w:pPr>
        <w:rPr>
          <w:rFonts w:ascii="Calibri" w:hAnsi="Calibri"/>
        </w:rPr>
      </w:pPr>
    </w:p>
    <w:p w14:paraId="12E0120C" w14:textId="77777777" w:rsidR="00547DD9" w:rsidRPr="00453783" w:rsidRDefault="00547DD9">
      <w:pPr>
        <w:rPr>
          <w:rFonts w:ascii="Calibri" w:hAnsi="Calibri"/>
        </w:rPr>
      </w:pPr>
    </w:p>
    <w:p w14:paraId="12E0120D" w14:textId="77777777" w:rsidR="00547DD9" w:rsidRPr="00453783" w:rsidRDefault="00547DD9">
      <w:pPr>
        <w:rPr>
          <w:rFonts w:ascii="Calibri" w:hAnsi="Calibri"/>
        </w:rPr>
      </w:pPr>
    </w:p>
    <w:p w14:paraId="12E0120E" w14:textId="77777777" w:rsidR="00547DD9" w:rsidRPr="00453783" w:rsidRDefault="00547DD9">
      <w:pPr>
        <w:rPr>
          <w:rFonts w:ascii="Calibri" w:hAnsi="Calibri"/>
        </w:rPr>
      </w:pPr>
    </w:p>
    <w:p w14:paraId="12E0120F" w14:textId="77777777" w:rsidR="00547DD9" w:rsidRPr="00453783" w:rsidRDefault="00547DD9">
      <w:pPr>
        <w:rPr>
          <w:rFonts w:ascii="Calibri" w:hAnsi="Calibri"/>
        </w:rPr>
      </w:pPr>
    </w:p>
    <w:p w14:paraId="12E01210" w14:textId="77777777" w:rsidR="00547DD9" w:rsidRPr="00453783" w:rsidRDefault="00547DD9">
      <w:pPr>
        <w:rPr>
          <w:rFonts w:ascii="Calibri" w:hAnsi="Calibri"/>
        </w:rPr>
      </w:pPr>
    </w:p>
    <w:p w14:paraId="12E01211" w14:textId="77777777" w:rsidR="00547DD9" w:rsidRPr="00453783" w:rsidRDefault="00547DD9">
      <w:pPr>
        <w:rPr>
          <w:rFonts w:ascii="Calibri" w:hAnsi="Calibri"/>
        </w:rPr>
      </w:pPr>
    </w:p>
    <w:p w14:paraId="12E01212" w14:textId="77777777" w:rsidR="00547DD9" w:rsidRPr="00453783" w:rsidRDefault="00547DD9">
      <w:pPr>
        <w:rPr>
          <w:rFonts w:ascii="Calibri" w:hAnsi="Calibri"/>
        </w:rPr>
      </w:pPr>
    </w:p>
    <w:p w14:paraId="12E01213" w14:textId="77777777" w:rsidR="00547DD9" w:rsidRPr="00453783" w:rsidRDefault="00547DD9">
      <w:pPr>
        <w:rPr>
          <w:rFonts w:ascii="Calibri" w:hAnsi="Calibri"/>
        </w:rPr>
      </w:pPr>
    </w:p>
    <w:p w14:paraId="12E01214" w14:textId="77777777" w:rsidR="00547DD9" w:rsidRPr="00453783" w:rsidRDefault="00547DD9">
      <w:pPr>
        <w:rPr>
          <w:rFonts w:ascii="Calibri" w:hAnsi="Calibri"/>
        </w:rPr>
      </w:pPr>
    </w:p>
    <w:p w14:paraId="12E01215" w14:textId="77777777" w:rsidR="00547DD9" w:rsidRPr="00453783" w:rsidRDefault="00547DD9">
      <w:pPr>
        <w:rPr>
          <w:rFonts w:ascii="Calibri" w:hAnsi="Calibri"/>
        </w:rPr>
      </w:pPr>
    </w:p>
    <w:p w14:paraId="12E01216" w14:textId="77777777" w:rsidR="00547DD9" w:rsidRPr="00453783" w:rsidRDefault="00547DD9">
      <w:pPr>
        <w:rPr>
          <w:rFonts w:ascii="Calibri" w:hAnsi="Calibri"/>
        </w:rPr>
      </w:pPr>
    </w:p>
    <w:p w14:paraId="12E01217" w14:textId="77777777" w:rsidR="00547DD9" w:rsidRPr="00453783" w:rsidRDefault="00547DD9">
      <w:pPr>
        <w:rPr>
          <w:rFonts w:ascii="Calibri" w:hAnsi="Calibri"/>
        </w:rPr>
      </w:pPr>
    </w:p>
    <w:p w14:paraId="12E01218" w14:textId="77777777" w:rsidR="00A1079C" w:rsidRPr="00453783" w:rsidRDefault="00A1079C">
      <w:pPr>
        <w:rPr>
          <w:rFonts w:ascii="Calibri" w:hAnsi="Calibri"/>
        </w:rPr>
      </w:pPr>
    </w:p>
    <w:p w14:paraId="12E01219" w14:textId="77777777" w:rsidR="00A1079C" w:rsidRPr="00453783" w:rsidRDefault="00A1079C">
      <w:pPr>
        <w:rPr>
          <w:rFonts w:ascii="Calibri" w:hAnsi="Calibri"/>
        </w:rPr>
      </w:pPr>
    </w:p>
    <w:p w14:paraId="12E0121A" w14:textId="506B71A7" w:rsidR="001A76E4" w:rsidRDefault="001A76E4" w:rsidP="00597881">
      <w:pPr>
        <w:pStyle w:val="TtulodeTDC"/>
        <w:tabs>
          <w:tab w:val="left" w:pos="284"/>
        </w:tabs>
        <w:jc w:val="center"/>
        <w:rPr>
          <w:rFonts w:ascii="Calibri" w:hAnsi="Calibri"/>
          <w:color w:val="auto"/>
          <w:sz w:val="16"/>
          <w:szCs w:val="16"/>
        </w:rPr>
      </w:pPr>
    </w:p>
    <w:p w14:paraId="44F3EA23" w14:textId="5C6A0BB7" w:rsidR="00130C10" w:rsidRDefault="00130C10" w:rsidP="00130C10">
      <w:pPr>
        <w:rPr>
          <w:lang w:eastAsia="en-US"/>
        </w:rPr>
      </w:pPr>
    </w:p>
    <w:p w14:paraId="6B5064DD" w14:textId="063A5605" w:rsidR="00130C10" w:rsidRDefault="00130C10" w:rsidP="00130C10">
      <w:pPr>
        <w:rPr>
          <w:lang w:eastAsia="en-US"/>
        </w:rPr>
      </w:pPr>
    </w:p>
    <w:p w14:paraId="0702A84E" w14:textId="0BFF6B71" w:rsidR="00130C10" w:rsidRDefault="00130C10" w:rsidP="00130C10">
      <w:pPr>
        <w:rPr>
          <w:lang w:eastAsia="en-US"/>
        </w:rPr>
      </w:pPr>
    </w:p>
    <w:p w14:paraId="60C97CE1" w14:textId="2CC8B1BC" w:rsidR="00130C10" w:rsidRDefault="00130C10" w:rsidP="00130C10">
      <w:pPr>
        <w:rPr>
          <w:lang w:eastAsia="en-US"/>
        </w:rPr>
      </w:pPr>
    </w:p>
    <w:p w14:paraId="2A5745A7" w14:textId="7117CEAA" w:rsidR="00130C10" w:rsidRDefault="00130C10" w:rsidP="00130C10">
      <w:pPr>
        <w:rPr>
          <w:lang w:eastAsia="en-US"/>
        </w:rPr>
      </w:pPr>
    </w:p>
    <w:p w14:paraId="39603609" w14:textId="77777777" w:rsidR="00130C10" w:rsidRPr="00130C10" w:rsidRDefault="00130C10" w:rsidP="00130C10">
      <w:pPr>
        <w:rPr>
          <w:lang w:eastAsia="en-US"/>
        </w:rPr>
      </w:pPr>
    </w:p>
    <w:p w14:paraId="12E0121B"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12E0121C" w14:textId="75B8A917" w:rsidR="000E52A7" w:rsidRPr="0009623A"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5630696" w:history="1">
        <w:r w:rsidR="000E52A7" w:rsidRPr="000B00C7">
          <w:rPr>
            <w:rStyle w:val="Hipervnculo"/>
            <w:rFonts w:cs="Book Antiqua"/>
            <w:noProof/>
          </w:rPr>
          <w:t>1.</w:t>
        </w:r>
        <w:r w:rsidR="000E52A7" w:rsidRPr="0009623A">
          <w:rPr>
            <w:b w:val="0"/>
            <w:bCs w:val="0"/>
            <w:caps w:val="0"/>
            <w:noProof/>
            <w:sz w:val="22"/>
            <w:szCs w:val="22"/>
            <w:lang w:eastAsia="es-ES"/>
          </w:rPr>
          <w:tab/>
        </w:r>
        <w:r w:rsidR="000E52A7" w:rsidRPr="000B00C7">
          <w:rPr>
            <w:rStyle w:val="Hipervnculo"/>
            <w:rFonts w:cs="Book Antiqua"/>
            <w:noProof/>
          </w:rPr>
          <w:t>Introducción</w:t>
        </w:r>
        <w:r w:rsidR="000E52A7">
          <w:rPr>
            <w:noProof/>
            <w:webHidden/>
          </w:rPr>
          <w:tab/>
        </w:r>
        <w:r w:rsidR="000E52A7">
          <w:rPr>
            <w:noProof/>
            <w:webHidden/>
          </w:rPr>
          <w:fldChar w:fldCharType="begin"/>
        </w:r>
        <w:r w:rsidR="000E52A7">
          <w:rPr>
            <w:noProof/>
            <w:webHidden/>
          </w:rPr>
          <w:instrText xml:space="preserve"> PAGEREF _Toc75630696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D" w14:textId="7F1F8C89" w:rsidR="000E52A7" w:rsidRPr="0009623A" w:rsidRDefault="00000000">
      <w:pPr>
        <w:pStyle w:val="TDC2"/>
        <w:tabs>
          <w:tab w:val="left" w:pos="960"/>
          <w:tab w:val="right" w:leader="dot" w:pos="9628"/>
        </w:tabs>
        <w:rPr>
          <w:smallCaps w:val="0"/>
          <w:noProof/>
          <w:sz w:val="22"/>
          <w:szCs w:val="22"/>
          <w:lang w:eastAsia="es-ES"/>
        </w:rPr>
      </w:pPr>
      <w:hyperlink w:anchor="_Toc75630697" w:history="1">
        <w:r w:rsidR="000E52A7" w:rsidRPr="000B00C7">
          <w:rPr>
            <w:rStyle w:val="Hipervnculo"/>
            <w:rFonts w:cs="Book Antiqua"/>
            <w:noProof/>
          </w:rPr>
          <w:t>1.1.</w:t>
        </w:r>
        <w:r w:rsidR="000E52A7" w:rsidRPr="0009623A">
          <w:rPr>
            <w:smallCaps w:val="0"/>
            <w:noProof/>
            <w:sz w:val="22"/>
            <w:szCs w:val="22"/>
            <w:lang w:eastAsia="es-ES"/>
          </w:rPr>
          <w:tab/>
        </w:r>
        <w:r w:rsidR="000E52A7" w:rsidRPr="000B00C7">
          <w:rPr>
            <w:rStyle w:val="Hipervnculo"/>
            <w:rFonts w:cs="Book Antiqua"/>
            <w:noProof/>
          </w:rPr>
          <w:t>Propósito</w:t>
        </w:r>
        <w:r w:rsidR="000E52A7">
          <w:rPr>
            <w:noProof/>
            <w:webHidden/>
          </w:rPr>
          <w:tab/>
        </w:r>
        <w:r w:rsidR="000E52A7">
          <w:rPr>
            <w:noProof/>
            <w:webHidden/>
          </w:rPr>
          <w:fldChar w:fldCharType="begin"/>
        </w:r>
        <w:r w:rsidR="000E52A7">
          <w:rPr>
            <w:noProof/>
            <w:webHidden/>
          </w:rPr>
          <w:instrText xml:space="preserve"> PAGEREF _Toc75630697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E" w14:textId="3CE24E3D" w:rsidR="000E52A7" w:rsidRPr="0009623A" w:rsidRDefault="00000000">
      <w:pPr>
        <w:pStyle w:val="TDC2"/>
        <w:tabs>
          <w:tab w:val="left" w:pos="960"/>
          <w:tab w:val="right" w:leader="dot" w:pos="9628"/>
        </w:tabs>
        <w:rPr>
          <w:smallCaps w:val="0"/>
          <w:noProof/>
          <w:sz w:val="22"/>
          <w:szCs w:val="22"/>
          <w:lang w:eastAsia="es-ES"/>
        </w:rPr>
      </w:pPr>
      <w:hyperlink w:anchor="_Toc75630698" w:history="1">
        <w:r w:rsidR="000E52A7" w:rsidRPr="000B00C7">
          <w:rPr>
            <w:rStyle w:val="Hipervnculo"/>
            <w:rFonts w:cs="Book Antiqua"/>
            <w:noProof/>
          </w:rPr>
          <w:t>1.2.</w:t>
        </w:r>
        <w:r w:rsidR="000E52A7" w:rsidRPr="0009623A">
          <w:rPr>
            <w:smallCaps w:val="0"/>
            <w:noProof/>
            <w:sz w:val="22"/>
            <w:szCs w:val="22"/>
            <w:lang w:eastAsia="es-ES"/>
          </w:rPr>
          <w:tab/>
        </w:r>
        <w:r w:rsidR="000E52A7" w:rsidRPr="000B00C7">
          <w:rPr>
            <w:rStyle w:val="Hipervnculo"/>
            <w:rFonts w:cs="Book Antiqua"/>
            <w:noProof/>
          </w:rPr>
          <w:t>Objetivos</w:t>
        </w:r>
        <w:r w:rsidR="000E52A7">
          <w:rPr>
            <w:noProof/>
            <w:webHidden/>
          </w:rPr>
          <w:tab/>
        </w:r>
        <w:r w:rsidR="000E52A7">
          <w:rPr>
            <w:noProof/>
            <w:webHidden/>
          </w:rPr>
          <w:fldChar w:fldCharType="begin"/>
        </w:r>
        <w:r w:rsidR="000E52A7">
          <w:rPr>
            <w:noProof/>
            <w:webHidden/>
          </w:rPr>
          <w:instrText xml:space="preserve"> PAGEREF _Toc75630698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1F" w14:textId="33AA1D69" w:rsidR="000E52A7" w:rsidRPr="0009623A" w:rsidRDefault="00000000">
      <w:pPr>
        <w:pStyle w:val="TDC1"/>
        <w:tabs>
          <w:tab w:val="left" w:pos="480"/>
          <w:tab w:val="right" w:leader="dot" w:pos="9628"/>
        </w:tabs>
        <w:rPr>
          <w:b w:val="0"/>
          <w:bCs w:val="0"/>
          <w:caps w:val="0"/>
          <w:noProof/>
          <w:sz w:val="22"/>
          <w:szCs w:val="22"/>
          <w:lang w:eastAsia="es-ES"/>
        </w:rPr>
      </w:pPr>
      <w:hyperlink w:anchor="_Toc75630699" w:history="1">
        <w:r w:rsidR="000E52A7" w:rsidRPr="000B00C7">
          <w:rPr>
            <w:rStyle w:val="Hipervnculo"/>
            <w:rFonts w:cs="Book Antiqua"/>
            <w:noProof/>
          </w:rPr>
          <w:t>2.</w:t>
        </w:r>
        <w:r w:rsidR="000E52A7" w:rsidRPr="0009623A">
          <w:rPr>
            <w:b w:val="0"/>
            <w:bCs w:val="0"/>
            <w:caps w:val="0"/>
            <w:noProof/>
            <w:sz w:val="22"/>
            <w:szCs w:val="22"/>
            <w:lang w:eastAsia="es-ES"/>
          </w:rPr>
          <w:tab/>
        </w:r>
        <w:r w:rsidR="000E52A7" w:rsidRPr="000B00C7">
          <w:rPr>
            <w:rStyle w:val="Hipervnculo"/>
            <w:rFonts w:cs="Book Antiqua"/>
            <w:noProof/>
          </w:rPr>
          <w:t>Alcance</w:t>
        </w:r>
        <w:r w:rsidR="000E52A7">
          <w:rPr>
            <w:noProof/>
            <w:webHidden/>
          </w:rPr>
          <w:tab/>
        </w:r>
        <w:r w:rsidR="000E52A7">
          <w:rPr>
            <w:noProof/>
            <w:webHidden/>
          </w:rPr>
          <w:fldChar w:fldCharType="begin"/>
        </w:r>
        <w:r w:rsidR="000E52A7">
          <w:rPr>
            <w:noProof/>
            <w:webHidden/>
          </w:rPr>
          <w:instrText xml:space="preserve"> PAGEREF _Toc75630699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0" w14:textId="7C8633B7" w:rsidR="000E52A7" w:rsidRPr="0009623A" w:rsidRDefault="00000000">
      <w:pPr>
        <w:pStyle w:val="TDC2"/>
        <w:tabs>
          <w:tab w:val="left" w:pos="960"/>
          <w:tab w:val="right" w:leader="dot" w:pos="9628"/>
        </w:tabs>
        <w:rPr>
          <w:smallCaps w:val="0"/>
          <w:noProof/>
          <w:sz w:val="22"/>
          <w:szCs w:val="22"/>
          <w:lang w:eastAsia="es-ES"/>
        </w:rPr>
      </w:pPr>
      <w:hyperlink w:anchor="_Toc75630700" w:history="1">
        <w:r w:rsidR="000E52A7" w:rsidRPr="000B00C7">
          <w:rPr>
            <w:rStyle w:val="Hipervnculo"/>
            <w:rFonts w:cs="Book Antiqua"/>
            <w:noProof/>
          </w:rPr>
          <w:t>2.1.</w:t>
        </w:r>
        <w:r w:rsidR="000E52A7" w:rsidRPr="0009623A">
          <w:rPr>
            <w:smallCaps w:val="0"/>
            <w:noProof/>
            <w:sz w:val="22"/>
            <w:szCs w:val="22"/>
            <w:lang w:eastAsia="es-ES"/>
          </w:rPr>
          <w:tab/>
        </w:r>
        <w:r w:rsidR="000E52A7" w:rsidRPr="000B00C7">
          <w:rPr>
            <w:rStyle w:val="Hipervnculo"/>
            <w:rFonts w:cs="Book Antiqua"/>
            <w:noProof/>
          </w:rPr>
          <w:t>Alcance de pruebas</w:t>
        </w:r>
        <w:r w:rsidR="000E52A7">
          <w:rPr>
            <w:noProof/>
            <w:webHidden/>
          </w:rPr>
          <w:tab/>
        </w:r>
        <w:r w:rsidR="000E52A7">
          <w:rPr>
            <w:noProof/>
            <w:webHidden/>
          </w:rPr>
          <w:fldChar w:fldCharType="begin"/>
        </w:r>
        <w:r w:rsidR="000E52A7">
          <w:rPr>
            <w:noProof/>
            <w:webHidden/>
          </w:rPr>
          <w:instrText xml:space="preserve"> PAGEREF _Toc75630700 \h </w:instrText>
        </w:r>
        <w:r w:rsidR="000E52A7">
          <w:rPr>
            <w:noProof/>
            <w:webHidden/>
          </w:rPr>
        </w:r>
        <w:r w:rsidR="000E52A7">
          <w:rPr>
            <w:noProof/>
            <w:webHidden/>
          </w:rPr>
          <w:fldChar w:fldCharType="separate"/>
        </w:r>
        <w:r w:rsidR="006212C4">
          <w:rPr>
            <w:noProof/>
            <w:webHidden/>
          </w:rPr>
          <w:t>4</w:t>
        </w:r>
        <w:r w:rsidR="000E52A7">
          <w:rPr>
            <w:noProof/>
            <w:webHidden/>
          </w:rPr>
          <w:fldChar w:fldCharType="end"/>
        </w:r>
      </w:hyperlink>
    </w:p>
    <w:p w14:paraId="12E01221" w14:textId="2AD73A04" w:rsidR="000E52A7" w:rsidRPr="0009623A" w:rsidRDefault="00000000">
      <w:pPr>
        <w:pStyle w:val="TDC2"/>
        <w:tabs>
          <w:tab w:val="left" w:pos="960"/>
          <w:tab w:val="right" w:leader="dot" w:pos="9628"/>
        </w:tabs>
        <w:rPr>
          <w:smallCaps w:val="0"/>
          <w:noProof/>
          <w:sz w:val="22"/>
          <w:szCs w:val="22"/>
          <w:lang w:eastAsia="es-ES"/>
        </w:rPr>
      </w:pPr>
      <w:hyperlink w:anchor="_Toc75630701" w:history="1">
        <w:r w:rsidR="000E52A7" w:rsidRPr="000B00C7">
          <w:rPr>
            <w:rStyle w:val="Hipervnculo"/>
            <w:rFonts w:cs="Book Antiqua"/>
            <w:noProof/>
          </w:rPr>
          <w:t>2.2.</w:t>
        </w:r>
        <w:r w:rsidR="000E52A7" w:rsidRPr="0009623A">
          <w:rPr>
            <w:smallCaps w:val="0"/>
            <w:noProof/>
            <w:sz w:val="22"/>
            <w:szCs w:val="22"/>
            <w:lang w:eastAsia="es-ES"/>
          </w:rPr>
          <w:tab/>
        </w:r>
        <w:r w:rsidR="000E52A7" w:rsidRPr="000B00C7">
          <w:rPr>
            <w:rStyle w:val="Hipervnculo"/>
            <w:rFonts w:cs="Book Antiqua"/>
            <w:noProof/>
          </w:rPr>
          <w:t>Limitaciones</w:t>
        </w:r>
        <w:r w:rsidR="000E52A7">
          <w:rPr>
            <w:noProof/>
            <w:webHidden/>
          </w:rPr>
          <w:tab/>
        </w:r>
        <w:r w:rsidR="000E52A7">
          <w:rPr>
            <w:noProof/>
            <w:webHidden/>
          </w:rPr>
          <w:fldChar w:fldCharType="begin"/>
        </w:r>
        <w:r w:rsidR="000E52A7">
          <w:rPr>
            <w:noProof/>
            <w:webHidden/>
          </w:rPr>
          <w:instrText xml:space="preserve"> PAGEREF _Toc75630701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2" w14:textId="27D2A419" w:rsidR="000E52A7" w:rsidRPr="0009623A" w:rsidRDefault="00000000">
      <w:pPr>
        <w:pStyle w:val="TDC1"/>
        <w:tabs>
          <w:tab w:val="left" w:pos="480"/>
          <w:tab w:val="right" w:leader="dot" w:pos="9628"/>
        </w:tabs>
        <w:rPr>
          <w:b w:val="0"/>
          <w:bCs w:val="0"/>
          <w:caps w:val="0"/>
          <w:noProof/>
          <w:sz w:val="22"/>
          <w:szCs w:val="22"/>
          <w:lang w:eastAsia="es-ES"/>
        </w:rPr>
      </w:pPr>
      <w:hyperlink w:anchor="_Toc75630702" w:history="1">
        <w:r w:rsidR="000E52A7" w:rsidRPr="000B00C7">
          <w:rPr>
            <w:rStyle w:val="Hipervnculo"/>
            <w:rFonts w:cs="Book Antiqua"/>
            <w:noProof/>
          </w:rPr>
          <w:t>3.</w:t>
        </w:r>
        <w:r w:rsidR="000E52A7" w:rsidRPr="0009623A">
          <w:rPr>
            <w:b w:val="0"/>
            <w:bCs w:val="0"/>
            <w:caps w:val="0"/>
            <w:noProof/>
            <w:sz w:val="22"/>
            <w:szCs w:val="22"/>
            <w:lang w:eastAsia="es-ES"/>
          </w:rPr>
          <w:tab/>
        </w:r>
        <w:r w:rsidR="000E52A7" w:rsidRPr="000B00C7">
          <w:rPr>
            <w:rStyle w:val="Hipervnculo"/>
            <w:rFonts w:cs="Book Antiqua"/>
            <w:noProof/>
          </w:rPr>
          <w:t>Definiciones, siglas, y abreviaturas</w:t>
        </w:r>
        <w:r w:rsidR="000E52A7">
          <w:rPr>
            <w:noProof/>
            <w:webHidden/>
          </w:rPr>
          <w:tab/>
        </w:r>
        <w:r w:rsidR="000E52A7">
          <w:rPr>
            <w:noProof/>
            <w:webHidden/>
          </w:rPr>
          <w:fldChar w:fldCharType="begin"/>
        </w:r>
        <w:r w:rsidR="000E52A7">
          <w:rPr>
            <w:noProof/>
            <w:webHidden/>
          </w:rPr>
          <w:instrText xml:space="preserve"> PAGEREF _Toc75630702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3" w14:textId="474CD2D7" w:rsidR="000E52A7" w:rsidRPr="0009623A" w:rsidRDefault="00000000">
      <w:pPr>
        <w:pStyle w:val="TDC1"/>
        <w:tabs>
          <w:tab w:val="left" w:pos="480"/>
          <w:tab w:val="right" w:leader="dot" w:pos="9628"/>
        </w:tabs>
        <w:rPr>
          <w:b w:val="0"/>
          <w:bCs w:val="0"/>
          <w:caps w:val="0"/>
          <w:noProof/>
          <w:sz w:val="22"/>
          <w:szCs w:val="22"/>
          <w:lang w:eastAsia="es-ES"/>
        </w:rPr>
      </w:pPr>
      <w:hyperlink w:anchor="_Toc75630703" w:history="1">
        <w:r w:rsidR="000E52A7" w:rsidRPr="000B00C7">
          <w:rPr>
            <w:rStyle w:val="Hipervnculo"/>
            <w:rFonts w:cs="Book Antiqua"/>
            <w:noProof/>
          </w:rPr>
          <w:t>4.</w:t>
        </w:r>
        <w:r w:rsidR="000E52A7" w:rsidRPr="0009623A">
          <w:rPr>
            <w:b w:val="0"/>
            <w:bCs w:val="0"/>
            <w:caps w:val="0"/>
            <w:noProof/>
            <w:sz w:val="22"/>
            <w:szCs w:val="22"/>
            <w:lang w:eastAsia="es-ES"/>
          </w:rPr>
          <w:tab/>
        </w:r>
        <w:r w:rsidR="000E52A7" w:rsidRPr="000B00C7">
          <w:rPr>
            <w:rStyle w:val="Hipervnculo"/>
            <w:rFonts w:cs="Book Antiqua"/>
            <w:noProof/>
          </w:rPr>
          <w:t>Documentos de referencia</w:t>
        </w:r>
        <w:r w:rsidR="000E52A7">
          <w:rPr>
            <w:noProof/>
            <w:webHidden/>
          </w:rPr>
          <w:tab/>
        </w:r>
        <w:r w:rsidR="000E52A7">
          <w:rPr>
            <w:noProof/>
            <w:webHidden/>
          </w:rPr>
          <w:fldChar w:fldCharType="begin"/>
        </w:r>
        <w:r w:rsidR="000E52A7">
          <w:rPr>
            <w:noProof/>
            <w:webHidden/>
          </w:rPr>
          <w:instrText xml:space="preserve"> PAGEREF _Toc75630703 \h </w:instrText>
        </w:r>
        <w:r w:rsidR="000E52A7">
          <w:rPr>
            <w:noProof/>
            <w:webHidden/>
          </w:rPr>
        </w:r>
        <w:r w:rsidR="000E52A7">
          <w:rPr>
            <w:noProof/>
            <w:webHidden/>
          </w:rPr>
          <w:fldChar w:fldCharType="separate"/>
        </w:r>
        <w:r w:rsidR="006212C4">
          <w:rPr>
            <w:noProof/>
            <w:webHidden/>
          </w:rPr>
          <w:t>5</w:t>
        </w:r>
        <w:r w:rsidR="000E52A7">
          <w:rPr>
            <w:noProof/>
            <w:webHidden/>
          </w:rPr>
          <w:fldChar w:fldCharType="end"/>
        </w:r>
      </w:hyperlink>
    </w:p>
    <w:p w14:paraId="12E01224" w14:textId="74E2EA31" w:rsidR="000E52A7" w:rsidRPr="0009623A" w:rsidRDefault="00000000">
      <w:pPr>
        <w:pStyle w:val="TDC1"/>
        <w:tabs>
          <w:tab w:val="left" w:pos="480"/>
          <w:tab w:val="right" w:leader="dot" w:pos="9628"/>
        </w:tabs>
        <w:rPr>
          <w:b w:val="0"/>
          <w:bCs w:val="0"/>
          <w:caps w:val="0"/>
          <w:noProof/>
          <w:sz w:val="22"/>
          <w:szCs w:val="22"/>
          <w:lang w:eastAsia="es-ES"/>
        </w:rPr>
      </w:pPr>
      <w:hyperlink w:anchor="_Toc75630704" w:history="1">
        <w:r w:rsidR="000E52A7" w:rsidRPr="000B00C7">
          <w:rPr>
            <w:rStyle w:val="Hipervnculo"/>
            <w:rFonts w:cs="Book Antiqua"/>
            <w:noProof/>
          </w:rPr>
          <w:t>5.</w:t>
        </w:r>
        <w:r w:rsidR="000E52A7" w:rsidRPr="0009623A">
          <w:rPr>
            <w:b w:val="0"/>
            <w:bCs w:val="0"/>
            <w:caps w:val="0"/>
            <w:noProof/>
            <w:sz w:val="22"/>
            <w:szCs w:val="22"/>
            <w:lang w:eastAsia="es-ES"/>
          </w:rPr>
          <w:tab/>
        </w:r>
        <w:r w:rsidR="000E52A7" w:rsidRPr="000B00C7">
          <w:rPr>
            <w:rStyle w:val="Hipervnculo"/>
            <w:rFonts w:cs="Book Antiqua"/>
            <w:noProof/>
          </w:rPr>
          <w:t>Estrategia de pruebas</w:t>
        </w:r>
        <w:r w:rsidR="000E52A7">
          <w:rPr>
            <w:noProof/>
            <w:webHidden/>
          </w:rPr>
          <w:tab/>
        </w:r>
        <w:r w:rsidR="000E52A7">
          <w:rPr>
            <w:noProof/>
            <w:webHidden/>
          </w:rPr>
          <w:fldChar w:fldCharType="begin"/>
        </w:r>
        <w:r w:rsidR="000E52A7">
          <w:rPr>
            <w:noProof/>
            <w:webHidden/>
          </w:rPr>
          <w:instrText xml:space="preserve"> PAGEREF _Toc75630704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5" w14:textId="73A5632D" w:rsidR="000E52A7" w:rsidRPr="0009623A" w:rsidRDefault="00000000">
      <w:pPr>
        <w:pStyle w:val="TDC2"/>
        <w:tabs>
          <w:tab w:val="left" w:pos="960"/>
          <w:tab w:val="right" w:leader="dot" w:pos="9628"/>
        </w:tabs>
        <w:rPr>
          <w:smallCaps w:val="0"/>
          <w:noProof/>
          <w:sz w:val="22"/>
          <w:szCs w:val="22"/>
          <w:lang w:eastAsia="es-ES"/>
        </w:rPr>
      </w:pPr>
      <w:hyperlink w:anchor="_Toc75630705" w:history="1">
        <w:r w:rsidR="000E52A7" w:rsidRPr="000B00C7">
          <w:rPr>
            <w:rStyle w:val="Hipervnculo"/>
            <w:rFonts w:cs="Book Antiqua"/>
            <w:noProof/>
          </w:rPr>
          <w:t>5.1.</w:t>
        </w:r>
        <w:r w:rsidR="000E52A7" w:rsidRPr="0009623A">
          <w:rPr>
            <w:smallCaps w:val="0"/>
            <w:noProof/>
            <w:sz w:val="22"/>
            <w:szCs w:val="22"/>
            <w:lang w:eastAsia="es-ES"/>
          </w:rPr>
          <w:tab/>
        </w:r>
        <w:r w:rsidR="000E52A7" w:rsidRPr="000B00C7">
          <w:rPr>
            <w:rStyle w:val="Hipervnculo"/>
            <w:rFonts w:cs="Book Antiqua"/>
            <w:noProof/>
          </w:rPr>
          <w:t>Pruebas funcionales</w:t>
        </w:r>
        <w:r w:rsidR="000E52A7">
          <w:rPr>
            <w:noProof/>
            <w:webHidden/>
          </w:rPr>
          <w:tab/>
        </w:r>
        <w:r w:rsidR="000E52A7">
          <w:rPr>
            <w:noProof/>
            <w:webHidden/>
          </w:rPr>
          <w:fldChar w:fldCharType="begin"/>
        </w:r>
        <w:r w:rsidR="000E52A7">
          <w:rPr>
            <w:noProof/>
            <w:webHidden/>
          </w:rPr>
          <w:instrText xml:space="preserve"> PAGEREF _Toc75630705 \h </w:instrText>
        </w:r>
        <w:r w:rsidR="000E52A7">
          <w:rPr>
            <w:noProof/>
            <w:webHidden/>
          </w:rPr>
        </w:r>
        <w:r w:rsidR="000E52A7">
          <w:rPr>
            <w:noProof/>
            <w:webHidden/>
          </w:rPr>
          <w:fldChar w:fldCharType="separate"/>
        </w:r>
        <w:r w:rsidR="006212C4">
          <w:rPr>
            <w:noProof/>
            <w:webHidden/>
          </w:rPr>
          <w:t>6</w:t>
        </w:r>
        <w:r w:rsidR="000E52A7">
          <w:rPr>
            <w:noProof/>
            <w:webHidden/>
          </w:rPr>
          <w:fldChar w:fldCharType="end"/>
        </w:r>
      </w:hyperlink>
    </w:p>
    <w:p w14:paraId="12E01226" w14:textId="7DBD54F9" w:rsidR="000E52A7" w:rsidRPr="0009623A" w:rsidRDefault="00000000">
      <w:pPr>
        <w:pStyle w:val="TDC2"/>
        <w:tabs>
          <w:tab w:val="left" w:pos="960"/>
          <w:tab w:val="right" w:leader="dot" w:pos="9628"/>
        </w:tabs>
        <w:rPr>
          <w:smallCaps w:val="0"/>
          <w:noProof/>
          <w:sz w:val="22"/>
          <w:szCs w:val="22"/>
          <w:lang w:eastAsia="es-ES"/>
        </w:rPr>
      </w:pPr>
      <w:hyperlink w:anchor="_Toc75630706" w:history="1">
        <w:r w:rsidR="000E52A7" w:rsidRPr="000B00C7">
          <w:rPr>
            <w:rStyle w:val="Hipervnculo"/>
            <w:rFonts w:cs="Book Antiqua"/>
            <w:noProof/>
          </w:rPr>
          <w:t>5.2.</w:t>
        </w:r>
        <w:r w:rsidR="000E52A7" w:rsidRPr="0009623A">
          <w:rPr>
            <w:smallCaps w:val="0"/>
            <w:noProof/>
            <w:sz w:val="22"/>
            <w:szCs w:val="22"/>
            <w:lang w:eastAsia="es-ES"/>
          </w:rPr>
          <w:tab/>
        </w:r>
        <w:r w:rsidR="000E52A7" w:rsidRPr="000B00C7">
          <w:rPr>
            <w:rStyle w:val="Hipervnculo"/>
            <w:rFonts w:cs="Book Antiqua"/>
            <w:noProof/>
          </w:rPr>
          <w:t>Pruebas de integración</w:t>
        </w:r>
        <w:r w:rsidR="000E52A7">
          <w:rPr>
            <w:noProof/>
            <w:webHidden/>
          </w:rPr>
          <w:tab/>
        </w:r>
        <w:r w:rsidR="000E52A7">
          <w:rPr>
            <w:noProof/>
            <w:webHidden/>
          </w:rPr>
          <w:fldChar w:fldCharType="begin"/>
        </w:r>
        <w:r w:rsidR="000E52A7">
          <w:rPr>
            <w:noProof/>
            <w:webHidden/>
          </w:rPr>
          <w:instrText xml:space="preserve"> PAGEREF _Toc75630706 \h </w:instrText>
        </w:r>
        <w:r w:rsidR="000E52A7">
          <w:rPr>
            <w:noProof/>
            <w:webHidden/>
          </w:rPr>
        </w:r>
        <w:r w:rsidR="000E52A7">
          <w:rPr>
            <w:noProof/>
            <w:webHidden/>
          </w:rPr>
          <w:fldChar w:fldCharType="separate"/>
        </w:r>
        <w:r w:rsidR="006212C4">
          <w:rPr>
            <w:noProof/>
            <w:webHidden/>
          </w:rPr>
          <w:t>21</w:t>
        </w:r>
        <w:r w:rsidR="000E52A7">
          <w:rPr>
            <w:noProof/>
            <w:webHidden/>
          </w:rPr>
          <w:fldChar w:fldCharType="end"/>
        </w:r>
      </w:hyperlink>
    </w:p>
    <w:p w14:paraId="12E01227" w14:textId="37EA2F11" w:rsidR="000E52A7" w:rsidRPr="0009623A" w:rsidRDefault="00000000">
      <w:pPr>
        <w:pStyle w:val="TDC1"/>
        <w:tabs>
          <w:tab w:val="left" w:pos="480"/>
          <w:tab w:val="right" w:leader="dot" w:pos="9628"/>
        </w:tabs>
        <w:rPr>
          <w:b w:val="0"/>
          <w:bCs w:val="0"/>
          <w:caps w:val="0"/>
          <w:noProof/>
          <w:sz w:val="22"/>
          <w:szCs w:val="22"/>
          <w:lang w:eastAsia="es-ES"/>
        </w:rPr>
      </w:pPr>
      <w:hyperlink w:anchor="_Toc75630707" w:history="1">
        <w:r w:rsidR="000E52A7" w:rsidRPr="000B00C7">
          <w:rPr>
            <w:rStyle w:val="Hipervnculo"/>
            <w:rFonts w:cs="Book Antiqua"/>
            <w:noProof/>
          </w:rPr>
          <w:t>6.</w:t>
        </w:r>
        <w:r w:rsidR="000E52A7" w:rsidRPr="0009623A">
          <w:rPr>
            <w:b w:val="0"/>
            <w:bCs w:val="0"/>
            <w:caps w:val="0"/>
            <w:noProof/>
            <w:sz w:val="22"/>
            <w:szCs w:val="22"/>
            <w:lang w:eastAsia="es-ES"/>
          </w:rPr>
          <w:tab/>
        </w:r>
        <w:r w:rsidR="000E52A7" w:rsidRPr="000B00C7">
          <w:rPr>
            <w:rStyle w:val="Hipervnculo"/>
            <w:rFonts w:cs="Book Antiqua"/>
            <w:noProof/>
          </w:rPr>
          <w:t>Criterios de entrada y de salida</w:t>
        </w:r>
        <w:r w:rsidR="000E52A7">
          <w:rPr>
            <w:noProof/>
            <w:webHidden/>
          </w:rPr>
          <w:tab/>
        </w:r>
        <w:r w:rsidR="000E52A7">
          <w:rPr>
            <w:noProof/>
            <w:webHidden/>
          </w:rPr>
          <w:fldChar w:fldCharType="begin"/>
        </w:r>
        <w:r w:rsidR="000E52A7">
          <w:rPr>
            <w:noProof/>
            <w:webHidden/>
          </w:rPr>
          <w:instrText xml:space="preserve"> PAGEREF _Toc75630707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8" w14:textId="69F3F719" w:rsidR="000E52A7" w:rsidRPr="0009623A" w:rsidRDefault="00000000">
      <w:pPr>
        <w:pStyle w:val="TDC2"/>
        <w:tabs>
          <w:tab w:val="left" w:pos="960"/>
          <w:tab w:val="right" w:leader="dot" w:pos="9628"/>
        </w:tabs>
        <w:rPr>
          <w:smallCaps w:val="0"/>
          <w:noProof/>
          <w:sz w:val="22"/>
          <w:szCs w:val="22"/>
          <w:lang w:eastAsia="es-ES"/>
        </w:rPr>
      </w:pPr>
      <w:hyperlink w:anchor="_Toc75630708" w:history="1">
        <w:r w:rsidR="000E52A7" w:rsidRPr="000B00C7">
          <w:rPr>
            <w:rStyle w:val="Hipervnculo"/>
            <w:rFonts w:cs="Book Antiqua"/>
            <w:noProof/>
          </w:rPr>
          <w:t>6.1.</w:t>
        </w:r>
        <w:r w:rsidR="000E52A7" w:rsidRPr="0009623A">
          <w:rPr>
            <w:smallCaps w:val="0"/>
            <w:noProof/>
            <w:sz w:val="22"/>
            <w:szCs w:val="22"/>
            <w:lang w:eastAsia="es-ES"/>
          </w:rPr>
          <w:tab/>
        </w:r>
        <w:r w:rsidR="000E52A7" w:rsidRPr="000B00C7">
          <w:rPr>
            <w:rStyle w:val="Hipervnculo"/>
            <w:rFonts w:cs="Book Antiqua"/>
            <w:noProof/>
          </w:rPr>
          <w:t>Criterio de entrada del plan de pruebas</w:t>
        </w:r>
        <w:r w:rsidR="000E52A7">
          <w:rPr>
            <w:noProof/>
            <w:webHidden/>
          </w:rPr>
          <w:tab/>
        </w:r>
        <w:r w:rsidR="000E52A7">
          <w:rPr>
            <w:noProof/>
            <w:webHidden/>
          </w:rPr>
          <w:fldChar w:fldCharType="begin"/>
        </w:r>
        <w:r w:rsidR="000E52A7">
          <w:rPr>
            <w:noProof/>
            <w:webHidden/>
          </w:rPr>
          <w:instrText xml:space="preserve"> PAGEREF _Toc75630708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9" w14:textId="1A9E229C" w:rsidR="000E52A7" w:rsidRPr="0009623A" w:rsidRDefault="00000000">
      <w:pPr>
        <w:pStyle w:val="TDC2"/>
        <w:tabs>
          <w:tab w:val="left" w:pos="960"/>
          <w:tab w:val="right" w:leader="dot" w:pos="9628"/>
        </w:tabs>
        <w:rPr>
          <w:smallCaps w:val="0"/>
          <w:noProof/>
          <w:sz w:val="22"/>
          <w:szCs w:val="22"/>
          <w:lang w:eastAsia="es-ES"/>
        </w:rPr>
      </w:pPr>
      <w:hyperlink w:anchor="_Toc75630709" w:history="1">
        <w:r w:rsidR="000E52A7" w:rsidRPr="000B00C7">
          <w:rPr>
            <w:rStyle w:val="Hipervnculo"/>
            <w:rFonts w:cs="Book Antiqua"/>
            <w:noProof/>
          </w:rPr>
          <w:t>6.2.</w:t>
        </w:r>
        <w:r w:rsidR="000E52A7" w:rsidRPr="0009623A">
          <w:rPr>
            <w:smallCaps w:val="0"/>
            <w:noProof/>
            <w:sz w:val="22"/>
            <w:szCs w:val="22"/>
            <w:lang w:eastAsia="es-ES"/>
          </w:rPr>
          <w:tab/>
        </w:r>
        <w:r w:rsidR="000E52A7" w:rsidRPr="000B00C7">
          <w:rPr>
            <w:rStyle w:val="Hipervnculo"/>
            <w:rFonts w:cs="Book Antiqua"/>
            <w:noProof/>
          </w:rPr>
          <w:t>Criterio de aceptación del plan de pruebas</w:t>
        </w:r>
        <w:r w:rsidR="000E52A7">
          <w:rPr>
            <w:noProof/>
            <w:webHidden/>
          </w:rPr>
          <w:tab/>
        </w:r>
        <w:r w:rsidR="000E52A7">
          <w:rPr>
            <w:noProof/>
            <w:webHidden/>
          </w:rPr>
          <w:fldChar w:fldCharType="begin"/>
        </w:r>
        <w:r w:rsidR="000E52A7">
          <w:rPr>
            <w:noProof/>
            <w:webHidden/>
          </w:rPr>
          <w:instrText xml:space="preserve"> PAGEREF _Toc75630709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A" w14:textId="4C976513" w:rsidR="000E52A7" w:rsidRPr="0009623A" w:rsidRDefault="00000000">
      <w:pPr>
        <w:pStyle w:val="TDC2"/>
        <w:tabs>
          <w:tab w:val="left" w:pos="960"/>
          <w:tab w:val="right" w:leader="dot" w:pos="9628"/>
        </w:tabs>
        <w:rPr>
          <w:smallCaps w:val="0"/>
          <w:noProof/>
          <w:sz w:val="22"/>
          <w:szCs w:val="22"/>
          <w:lang w:eastAsia="es-ES"/>
        </w:rPr>
      </w:pPr>
      <w:hyperlink w:anchor="_Toc75630710" w:history="1">
        <w:r w:rsidR="000E52A7" w:rsidRPr="000B00C7">
          <w:rPr>
            <w:rStyle w:val="Hipervnculo"/>
            <w:rFonts w:cs="Book Antiqua"/>
            <w:noProof/>
          </w:rPr>
          <w:t>6.3.</w:t>
        </w:r>
        <w:r w:rsidR="000E52A7" w:rsidRPr="0009623A">
          <w:rPr>
            <w:smallCaps w:val="0"/>
            <w:noProof/>
            <w:sz w:val="22"/>
            <w:szCs w:val="22"/>
            <w:lang w:eastAsia="es-ES"/>
          </w:rPr>
          <w:tab/>
        </w:r>
        <w:r w:rsidR="000E52A7" w:rsidRPr="000B00C7">
          <w:rPr>
            <w:rStyle w:val="Hipervnculo"/>
            <w:rFonts w:cs="Book Antiqua"/>
            <w:noProof/>
          </w:rPr>
          <w:t>Criterio de suspensión y reanudación</w:t>
        </w:r>
        <w:r w:rsidR="000E52A7">
          <w:rPr>
            <w:noProof/>
            <w:webHidden/>
          </w:rPr>
          <w:tab/>
        </w:r>
        <w:r w:rsidR="000E52A7">
          <w:rPr>
            <w:noProof/>
            <w:webHidden/>
          </w:rPr>
          <w:fldChar w:fldCharType="begin"/>
        </w:r>
        <w:r w:rsidR="000E52A7">
          <w:rPr>
            <w:noProof/>
            <w:webHidden/>
          </w:rPr>
          <w:instrText xml:space="preserve"> PAGEREF _Toc75630710 \h </w:instrText>
        </w:r>
        <w:r w:rsidR="000E52A7">
          <w:rPr>
            <w:noProof/>
            <w:webHidden/>
          </w:rPr>
        </w:r>
        <w:r w:rsidR="000E52A7">
          <w:rPr>
            <w:noProof/>
            <w:webHidden/>
          </w:rPr>
          <w:fldChar w:fldCharType="separate"/>
        </w:r>
        <w:r w:rsidR="006212C4">
          <w:rPr>
            <w:noProof/>
            <w:webHidden/>
          </w:rPr>
          <w:t>23</w:t>
        </w:r>
        <w:r w:rsidR="000E52A7">
          <w:rPr>
            <w:noProof/>
            <w:webHidden/>
          </w:rPr>
          <w:fldChar w:fldCharType="end"/>
        </w:r>
      </w:hyperlink>
    </w:p>
    <w:p w14:paraId="12E0122B" w14:textId="67D8F91F" w:rsidR="000E52A7" w:rsidRPr="0009623A" w:rsidRDefault="00000000">
      <w:pPr>
        <w:pStyle w:val="TDC1"/>
        <w:tabs>
          <w:tab w:val="left" w:pos="480"/>
          <w:tab w:val="right" w:leader="dot" w:pos="9628"/>
        </w:tabs>
        <w:rPr>
          <w:b w:val="0"/>
          <w:bCs w:val="0"/>
          <w:caps w:val="0"/>
          <w:noProof/>
          <w:sz w:val="22"/>
          <w:szCs w:val="22"/>
          <w:lang w:eastAsia="es-ES"/>
        </w:rPr>
      </w:pPr>
      <w:hyperlink w:anchor="_Toc75630711" w:history="1">
        <w:r w:rsidR="000E52A7" w:rsidRPr="000B00C7">
          <w:rPr>
            <w:rStyle w:val="Hipervnculo"/>
            <w:rFonts w:cs="Book Antiqua"/>
            <w:noProof/>
          </w:rPr>
          <w:t>7.</w:t>
        </w:r>
        <w:r w:rsidR="000E52A7" w:rsidRPr="0009623A">
          <w:rPr>
            <w:b w:val="0"/>
            <w:bCs w:val="0"/>
            <w:caps w:val="0"/>
            <w:noProof/>
            <w:sz w:val="22"/>
            <w:szCs w:val="22"/>
            <w:lang w:eastAsia="es-ES"/>
          </w:rPr>
          <w:tab/>
        </w:r>
        <w:r w:rsidR="000E52A7" w:rsidRPr="000B00C7">
          <w:rPr>
            <w:rStyle w:val="Hipervnculo"/>
            <w:rFonts w:cs="Book Antiqua"/>
            <w:noProof/>
          </w:rPr>
          <w:t>Entregables</w:t>
        </w:r>
        <w:r w:rsidR="000E52A7">
          <w:rPr>
            <w:noProof/>
            <w:webHidden/>
          </w:rPr>
          <w:tab/>
        </w:r>
        <w:r w:rsidR="000E52A7">
          <w:rPr>
            <w:noProof/>
            <w:webHidden/>
          </w:rPr>
          <w:fldChar w:fldCharType="begin"/>
        </w:r>
        <w:r w:rsidR="000E52A7">
          <w:rPr>
            <w:noProof/>
            <w:webHidden/>
          </w:rPr>
          <w:instrText xml:space="preserve"> PAGEREF _Toc75630711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C" w14:textId="04A7B090" w:rsidR="000E52A7" w:rsidRPr="0009623A" w:rsidRDefault="00000000">
      <w:pPr>
        <w:pStyle w:val="TDC2"/>
        <w:tabs>
          <w:tab w:val="left" w:pos="960"/>
          <w:tab w:val="right" w:leader="dot" w:pos="9628"/>
        </w:tabs>
        <w:rPr>
          <w:smallCaps w:val="0"/>
          <w:noProof/>
          <w:sz w:val="22"/>
          <w:szCs w:val="22"/>
          <w:lang w:eastAsia="es-ES"/>
        </w:rPr>
      </w:pPr>
      <w:hyperlink w:anchor="_Toc75630712" w:history="1">
        <w:r w:rsidR="000E52A7" w:rsidRPr="000B00C7">
          <w:rPr>
            <w:rStyle w:val="Hipervnculo"/>
            <w:rFonts w:cs="Book Antiqua"/>
            <w:noProof/>
          </w:rPr>
          <w:t>7.1.</w:t>
        </w:r>
        <w:r w:rsidR="000E52A7" w:rsidRPr="0009623A">
          <w:rPr>
            <w:smallCaps w:val="0"/>
            <w:noProof/>
            <w:sz w:val="22"/>
            <w:szCs w:val="22"/>
            <w:lang w:eastAsia="es-ES"/>
          </w:rPr>
          <w:tab/>
        </w:r>
        <w:r w:rsidR="000E52A7" w:rsidRPr="000B00C7">
          <w:rPr>
            <w:rStyle w:val="Hipervnculo"/>
            <w:rFonts w:cs="Book Antiqua"/>
            <w:noProof/>
          </w:rPr>
          <w:t>Protocolo de pruebas</w:t>
        </w:r>
        <w:r w:rsidR="000E52A7">
          <w:rPr>
            <w:noProof/>
            <w:webHidden/>
          </w:rPr>
          <w:tab/>
        </w:r>
        <w:r w:rsidR="000E52A7">
          <w:rPr>
            <w:noProof/>
            <w:webHidden/>
          </w:rPr>
          <w:fldChar w:fldCharType="begin"/>
        </w:r>
        <w:r w:rsidR="000E52A7">
          <w:rPr>
            <w:noProof/>
            <w:webHidden/>
          </w:rPr>
          <w:instrText xml:space="preserve"> PAGEREF _Toc75630712 \h </w:instrText>
        </w:r>
        <w:r w:rsidR="000E52A7">
          <w:rPr>
            <w:noProof/>
            <w:webHidden/>
          </w:rPr>
        </w:r>
        <w:r w:rsidR="000E52A7">
          <w:rPr>
            <w:noProof/>
            <w:webHidden/>
          </w:rPr>
          <w:fldChar w:fldCharType="separate"/>
        </w:r>
        <w:r w:rsidR="006212C4">
          <w:rPr>
            <w:noProof/>
            <w:webHidden/>
          </w:rPr>
          <w:t>24</w:t>
        </w:r>
        <w:r w:rsidR="000E52A7">
          <w:rPr>
            <w:noProof/>
            <w:webHidden/>
          </w:rPr>
          <w:fldChar w:fldCharType="end"/>
        </w:r>
      </w:hyperlink>
    </w:p>
    <w:p w14:paraId="12E0122D" w14:textId="543005C2" w:rsidR="000E52A7" w:rsidRPr="0009623A" w:rsidRDefault="00000000">
      <w:pPr>
        <w:pStyle w:val="TDC2"/>
        <w:tabs>
          <w:tab w:val="left" w:pos="960"/>
          <w:tab w:val="right" w:leader="dot" w:pos="9628"/>
        </w:tabs>
        <w:rPr>
          <w:smallCaps w:val="0"/>
          <w:noProof/>
          <w:sz w:val="22"/>
          <w:szCs w:val="22"/>
          <w:lang w:eastAsia="es-ES"/>
        </w:rPr>
      </w:pPr>
      <w:hyperlink w:anchor="_Toc75630713" w:history="1">
        <w:r w:rsidR="000E52A7" w:rsidRPr="000B00C7">
          <w:rPr>
            <w:rStyle w:val="Hipervnculo"/>
            <w:rFonts w:cs="Book Antiqua"/>
            <w:noProof/>
          </w:rPr>
          <w:t>7.2.</w:t>
        </w:r>
        <w:r w:rsidR="000E52A7" w:rsidRPr="0009623A">
          <w:rPr>
            <w:smallCaps w:val="0"/>
            <w:noProof/>
            <w:sz w:val="22"/>
            <w:szCs w:val="22"/>
            <w:lang w:eastAsia="es-ES"/>
          </w:rPr>
          <w:tab/>
        </w:r>
        <w:r w:rsidR="000E52A7" w:rsidRPr="000B00C7">
          <w:rPr>
            <w:rStyle w:val="Hipervnculo"/>
            <w:rFonts w:cs="Book Antiqua"/>
            <w:noProof/>
          </w:rPr>
          <w:t>Informe de pruebas</w:t>
        </w:r>
        <w:r w:rsidR="000E52A7">
          <w:rPr>
            <w:noProof/>
            <w:webHidden/>
          </w:rPr>
          <w:tab/>
        </w:r>
        <w:r w:rsidR="000E52A7">
          <w:rPr>
            <w:noProof/>
            <w:webHidden/>
          </w:rPr>
          <w:fldChar w:fldCharType="begin"/>
        </w:r>
        <w:r w:rsidR="000E52A7">
          <w:rPr>
            <w:noProof/>
            <w:webHidden/>
          </w:rPr>
          <w:instrText xml:space="preserve"> PAGEREF _Toc75630713 \h </w:instrText>
        </w:r>
        <w:r w:rsidR="000E52A7">
          <w:rPr>
            <w:noProof/>
            <w:webHidden/>
          </w:rPr>
        </w:r>
        <w:r w:rsidR="000E52A7">
          <w:rPr>
            <w:noProof/>
            <w:webHidden/>
          </w:rPr>
          <w:fldChar w:fldCharType="separate"/>
        </w:r>
        <w:r w:rsidR="006212C4">
          <w:rPr>
            <w:noProof/>
            <w:webHidden/>
          </w:rPr>
          <w:t>25</w:t>
        </w:r>
        <w:r w:rsidR="000E52A7">
          <w:rPr>
            <w:noProof/>
            <w:webHidden/>
          </w:rPr>
          <w:fldChar w:fldCharType="end"/>
        </w:r>
      </w:hyperlink>
    </w:p>
    <w:p w14:paraId="12E0122E" w14:textId="18A28FD9" w:rsidR="000E52A7" w:rsidRPr="0009623A" w:rsidRDefault="00000000">
      <w:pPr>
        <w:pStyle w:val="TDC2"/>
        <w:tabs>
          <w:tab w:val="left" w:pos="960"/>
          <w:tab w:val="right" w:leader="dot" w:pos="9628"/>
        </w:tabs>
        <w:rPr>
          <w:smallCaps w:val="0"/>
          <w:noProof/>
          <w:sz w:val="22"/>
          <w:szCs w:val="22"/>
          <w:lang w:eastAsia="es-ES"/>
        </w:rPr>
      </w:pPr>
      <w:hyperlink w:anchor="_Toc75630714" w:history="1">
        <w:r w:rsidR="000E52A7" w:rsidRPr="000B00C7">
          <w:rPr>
            <w:rStyle w:val="Hipervnculo"/>
            <w:rFonts w:cs="Book Antiqua"/>
            <w:noProof/>
          </w:rPr>
          <w:t>7.3.</w:t>
        </w:r>
        <w:r w:rsidR="000E52A7" w:rsidRPr="0009623A">
          <w:rPr>
            <w:smallCaps w:val="0"/>
            <w:noProof/>
            <w:sz w:val="22"/>
            <w:szCs w:val="22"/>
            <w:lang w:eastAsia="es-ES"/>
          </w:rPr>
          <w:tab/>
        </w:r>
        <w:r w:rsidR="000E52A7" w:rsidRPr="000B00C7">
          <w:rPr>
            <w:rStyle w:val="Hipervnculo"/>
            <w:rFonts w:cs="Book Antiqua"/>
            <w:noProof/>
          </w:rPr>
          <w:t>Reporte de observaciones</w:t>
        </w:r>
        <w:r w:rsidR="000E52A7">
          <w:rPr>
            <w:noProof/>
            <w:webHidden/>
          </w:rPr>
          <w:tab/>
        </w:r>
        <w:r w:rsidR="000E52A7">
          <w:rPr>
            <w:noProof/>
            <w:webHidden/>
          </w:rPr>
          <w:fldChar w:fldCharType="begin"/>
        </w:r>
        <w:r w:rsidR="000E52A7">
          <w:rPr>
            <w:noProof/>
            <w:webHidden/>
          </w:rPr>
          <w:instrText xml:space="preserve"> PAGEREF _Toc75630714 \h </w:instrText>
        </w:r>
        <w:r w:rsidR="000E52A7">
          <w:rPr>
            <w:noProof/>
            <w:webHidden/>
          </w:rPr>
        </w:r>
        <w:r w:rsidR="000E52A7">
          <w:rPr>
            <w:noProof/>
            <w:webHidden/>
          </w:rPr>
          <w:fldChar w:fldCharType="separate"/>
        </w:r>
        <w:r w:rsidR="006212C4">
          <w:rPr>
            <w:noProof/>
            <w:webHidden/>
          </w:rPr>
          <w:t>31</w:t>
        </w:r>
        <w:r w:rsidR="000E52A7">
          <w:rPr>
            <w:noProof/>
            <w:webHidden/>
          </w:rPr>
          <w:fldChar w:fldCharType="end"/>
        </w:r>
      </w:hyperlink>
    </w:p>
    <w:p w14:paraId="12E0122F" w14:textId="105742A7" w:rsidR="000E52A7" w:rsidRPr="0009623A" w:rsidRDefault="00000000">
      <w:pPr>
        <w:pStyle w:val="TDC1"/>
        <w:tabs>
          <w:tab w:val="left" w:pos="480"/>
          <w:tab w:val="right" w:leader="dot" w:pos="9628"/>
        </w:tabs>
        <w:rPr>
          <w:b w:val="0"/>
          <w:bCs w:val="0"/>
          <w:caps w:val="0"/>
          <w:noProof/>
          <w:sz w:val="22"/>
          <w:szCs w:val="22"/>
          <w:lang w:eastAsia="es-ES"/>
        </w:rPr>
      </w:pPr>
      <w:hyperlink w:anchor="_Toc75630715" w:history="1">
        <w:r w:rsidR="000E52A7" w:rsidRPr="000B00C7">
          <w:rPr>
            <w:rStyle w:val="Hipervnculo"/>
            <w:rFonts w:cs="Book Antiqua"/>
            <w:noProof/>
          </w:rPr>
          <w:t>8.</w:t>
        </w:r>
        <w:r w:rsidR="000E52A7" w:rsidRPr="0009623A">
          <w:rPr>
            <w:b w:val="0"/>
            <w:bCs w:val="0"/>
            <w:caps w:val="0"/>
            <w:noProof/>
            <w:sz w:val="22"/>
            <w:szCs w:val="22"/>
            <w:lang w:eastAsia="es-ES"/>
          </w:rPr>
          <w:tab/>
        </w:r>
        <w:r w:rsidR="000E52A7" w:rsidRPr="000B00C7">
          <w:rPr>
            <w:rStyle w:val="Hipervnculo"/>
            <w:rFonts w:cs="Book Antiqua"/>
            <w:noProof/>
          </w:rPr>
          <w:t>Ambiente de pruebas</w:t>
        </w:r>
        <w:r w:rsidR="000E52A7">
          <w:rPr>
            <w:noProof/>
            <w:webHidden/>
          </w:rPr>
          <w:tab/>
        </w:r>
        <w:r w:rsidR="000E52A7">
          <w:rPr>
            <w:noProof/>
            <w:webHidden/>
          </w:rPr>
          <w:fldChar w:fldCharType="begin"/>
        </w:r>
        <w:r w:rsidR="000E52A7">
          <w:rPr>
            <w:noProof/>
            <w:webHidden/>
          </w:rPr>
          <w:instrText xml:space="preserve"> PAGEREF _Toc75630715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0" w14:textId="50F0E2B6" w:rsidR="000E52A7" w:rsidRPr="0009623A" w:rsidRDefault="00000000">
      <w:pPr>
        <w:pStyle w:val="TDC2"/>
        <w:tabs>
          <w:tab w:val="left" w:pos="960"/>
          <w:tab w:val="right" w:leader="dot" w:pos="9628"/>
        </w:tabs>
        <w:rPr>
          <w:smallCaps w:val="0"/>
          <w:noProof/>
          <w:sz w:val="22"/>
          <w:szCs w:val="22"/>
          <w:lang w:eastAsia="es-ES"/>
        </w:rPr>
      </w:pPr>
      <w:hyperlink w:anchor="_Toc75630716" w:history="1">
        <w:r w:rsidR="000E52A7" w:rsidRPr="000B00C7">
          <w:rPr>
            <w:rStyle w:val="Hipervnculo"/>
            <w:rFonts w:cs="Book Antiqua"/>
            <w:noProof/>
          </w:rPr>
          <w:t>8.1.</w:t>
        </w:r>
        <w:r w:rsidR="000E52A7" w:rsidRPr="0009623A">
          <w:rPr>
            <w:smallCaps w:val="0"/>
            <w:noProof/>
            <w:sz w:val="22"/>
            <w:szCs w:val="22"/>
            <w:lang w:eastAsia="es-ES"/>
          </w:rPr>
          <w:tab/>
        </w:r>
        <w:r w:rsidR="000E52A7" w:rsidRPr="000B00C7">
          <w:rPr>
            <w:rStyle w:val="Hipervnculo"/>
            <w:rFonts w:cs="Book Antiqua"/>
            <w:noProof/>
          </w:rPr>
          <w:t>Requerimientos base de hardware</w:t>
        </w:r>
        <w:r w:rsidR="000E52A7">
          <w:rPr>
            <w:noProof/>
            <w:webHidden/>
          </w:rPr>
          <w:tab/>
        </w:r>
        <w:r w:rsidR="000E52A7">
          <w:rPr>
            <w:noProof/>
            <w:webHidden/>
          </w:rPr>
          <w:fldChar w:fldCharType="begin"/>
        </w:r>
        <w:r w:rsidR="000E52A7">
          <w:rPr>
            <w:noProof/>
            <w:webHidden/>
          </w:rPr>
          <w:instrText xml:space="preserve"> PAGEREF _Toc75630716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1" w14:textId="403A9C8C" w:rsidR="000E52A7" w:rsidRPr="0009623A" w:rsidRDefault="00000000">
      <w:pPr>
        <w:pStyle w:val="TDC2"/>
        <w:tabs>
          <w:tab w:val="left" w:pos="960"/>
          <w:tab w:val="right" w:leader="dot" w:pos="9628"/>
        </w:tabs>
        <w:rPr>
          <w:smallCaps w:val="0"/>
          <w:noProof/>
          <w:sz w:val="22"/>
          <w:szCs w:val="22"/>
          <w:lang w:eastAsia="es-ES"/>
        </w:rPr>
      </w:pPr>
      <w:hyperlink w:anchor="_Toc75630717" w:history="1">
        <w:r w:rsidR="000E52A7" w:rsidRPr="000B00C7">
          <w:rPr>
            <w:rStyle w:val="Hipervnculo"/>
            <w:rFonts w:cs="Book Antiqua"/>
            <w:noProof/>
          </w:rPr>
          <w:t>8.2.</w:t>
        </w:r>
        <w:r w:rsidR="000E52A7" w:rsidRPr="0009623A">
          <w:rPr>
            <w:smallCaps w:val="0"/>
            <w:noProof/>
            <w:sz w:val="22"/>
            <w:szCs w:val="22"/>
            <w:lang w:eastAsia="es-ES"/>
          </w:rPr>
          <w:tab/>
        </w:r>
        <w:r w:rsidR="000E52A7" w:rsidRPr="000B00C7">
          <w:rPr>
            <w:rStyle w:val="Hipervnculo"/>
            <w:rFonts w:cs="Book Antiqua"/>
            <w:noProof/>
          </w:rPr>
          <w:t>Requerimientos base de software en el ambiente de pruebas</w:t>
        </w:r>
        <w:r w:rsidR="000E52A7">
          <w:rPr>
            <w:noProof/>
            <w:webHidden/>
          </w:rPr>
          <w:tab/>
        </w:r>
        <w:r w:rsidR="000E52A7">
          <w:rPr>
            <w:noProof/>
            <w:webHidden/>
          </w:rPr>
          <w:fldChar w:fldCharType="begin"/>
        </w:r>
        <w:r w:rsidR="000E52A7">
          <w:rPr>
            <w:noProof/>
            <w:webHidden/>
          </w:rPr>
          <w:instrText xml:space="preserve"> PAGEREF _Toc75630717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2" w14:textId="7F15ADD8" w:rsidR="000E52A7" w:rsidRPr="0009623A" w:rsidRDefault="00000000">
      <w:pPr>
        <w:pStyle w:val="TDC2"/>
        <w:tabs>
          <w:tab w:val="left" w:pos="960"/>
          <w:tab w:val="right" w:leader="dot" w:pos="9628"/>
        </w:tabs>
        <w:rPr>
          <w:smallCaps w:val="0"/>
          <w:noProof/>
          <w:sz w:val="22"/>
          <w:szCs w:val="22"/>
          <w:lang w:eastAsia="es-ES"/>
        </w:rPr>
      </w:pPr>
      <w:hyperlink w:anchor="_Toc75630718" w:history="1">
        <w:r w:rsidR="000E52A7" w:rsidRPr="000B00C7">
          <w:rPr>
            <w:rStyle w:val="Hipervnculo"/>
            <w:rFonts w:cs="Book Antiqua"/>
            <w:noProof/>
          </w:rPr>
          <w:t>8.3.</w:t>
        </w:r>
        <w:r w:rsidR="000E52A7" w:rsidRPr="0009623A">
          <w:rPr>
            <w:smallCaps w:val="0"/>
            <w:noProof/>
            <w:sz w:val="22"/>
            <w:szCs w:val="22"/>
            <w:lang w:eastAsia="es-ES"/>
          </w:rPr>
          <w:tab/>
        </w:r>
        <w:r w:rsidR="000E52A7" w:rsidRPr="000B00C7">
          <w:rPr>
            <w:rStyle w:val="Hipervnculo"/>
            <w:rFonts w:cs="Book Antiqua"/>
            <w:noProof/>
          </w:rPr>
          <w:t>Herramientas de apoyo para la ejecución de pruebas</w:t>
        </w:r>
        <w:r w:rsidR="000E52A7">
          <w:rPr>
            <w:noProof/>
            <w:webHidden/>
          </w:rPr>
          <w:tab/>
        </w:r>
        <w:r w:rsidR="000E52A7">
          <w:rPr>
            <w:noProof/>
            <w:webHidden/>
          </w:rPr>
          <w:fldChar w:fldCharType="begin"/>
        </w:r>
        <w:r w:rsidR="000E52A7">
          <w:rPr>
            <w:noProof/>
            <w:webHidden/>
          </w:rPr>
          <w:instrText xml:space="preserve"> PAGEREF _Toc75630718 \h </w:instrText>
        </w:r>
        <w:r w:rsidR="000E52A7">
          <w:rPr>
            <w:noProof/>
            <w:webHidden/>
          </w:rPr>
        </w:r>
        <w:r w:rsidR="000E52A7">
          <w:rPr>
            <w:noProof/>
            <w:webHidden/>
          </w:rPr>
          <w:fldChar w:fldCharType="separate"/>
        </w:r>
        <w:r w:rsidR="006212C4">
          <w:rPr>
            <w:noProof/>
            <w:webHidden/>
          </w:rPr>
          <w:t>32</w:t>
        </w:r>
        <w:r w:rsidR="000E52A7">
          <w:rPr>
            <w:noProof/>
            <w:webHidden/>
          </w:rPr>
          <w:fldChar w:fldCharType="end"/>
        </w:r>
      </w:hyperlink>
    </w:p>
    <w:p w14:paraId="12E01233" w14:textId="5AB95521" w:rsidR="000E52A7" w:rsidRPr="0009623A" w:rsidRDefault="00000000">
      <w:pPr>
        <w:pStyle w:val="TDC1"/>
        <w:tabs>
          <w:tab w:val="left" w:pos="480"/>
          <w:tab w:val="right" w:leader="dot" w:pos="9628"/>
        </w:tabs>
        <w:rPr>
          <w:b w:val="0"/>
          <w:bCs w:val="0"/>
          <w:caps w:val="0"/>
          <w:noProof/>
          <w:sz w:val="22"/>
          <w:szCs w:val="22"/>
          <w:lang w:eastAsia="es-ES"/>
        </w:rPr>
      </w:pPr>
      <w:hyperlink w:anchor="_Toc75630719" w:history="1">
        <w:r w:rsidR="000E52A7" w:rsidRPr="000B00C7">
          <w:rPr>
            <w:rStyle w:val="Hipervnculo"/>
            <w:rFonts w:cs="Book Antiqua"/>
            <w:noProof/>
          </w:rPr>
          <w:t>9.</w:t>
        </w:r>
        <w:r w:rsidR="000E52A7" w:rsidRPr="0009623A">
          <w:rPr>
            <w:b w:val="0"/>
            <w:bCs w:val="0"/>
            <w:caps w:val="0"/>
            <w:noProof/>
            <w:sz w:val="22"/>
            <w:szCs w:val="22"/>
            <w:lang w:eastAsia="es-ES"/>
          </w:rPr>
          <w:tab/>
        </w:r>
        <w:r w:rsidR="000E52A7" w:rsidRPr="000B00C7">
          <w:rPr>
            <w:rStyle w:val="Hipervnculo"/>
            <w:rFonts w:cs="Book Antiqua"/>
            <w:noProof/>
          </w:rPr>
          <w:t>Cronograma de trabajo</w:t>
        </w:r>
        <w:r w:rsidR="000E52A7">
          <w:rPr>
            <w:noProof/>
            <w:webHidden/>
          </w:rPr>
          <w:tab/>
        </w:r>
        <w:r w:rsidR="000E52A7">
          <w:rPr>
            <w:noProof/>
            <w:webHidden/>
          </w:rPr>
          <w:fldChar w:fldCharType="begin"/>
        </w:r>
        <w:r w:rsidR="000E52A7">
          <w:rPr>
            <w:noProof/>
            <w:webHidden/>
          </w:rPr>
          <w:instrText xml:space="preserve"> PAGEREF _Toc75630719 \h </w:instrText>
        </w:r>
        <w:r w:rsidR="000E52A7">
          <w:rPr>
            <w:noProof/>
            <w:webHidden/>
          </w:rPr>
        </w:r>
        <w:r w:rsidR="000E52A7">
          <w:rPr>
            <w:noProof/>
            <w:webHidden/>
          </w:rPr>
          <w:fldChar w:fldCharType="separate"/>
        </w:r>
        <w:r w:rsidR="006212C4">
          <w:rPr>
            <w:noProof/>
            <w:webHidden/>
          </w:rPr>
          <w:t>33</w:t>
        </w:r>
        <w:r w:rsidR="000E52A7">
          <w:rPr>
            <w:noProof/>
            <w:webHidden/>
          </w:rPr>
          <w:fldChar w:fldCharType="end"/>
        </w:r>
      </w:hyperlink>
    </w:p>
    <w:p w14:paraId="12E01234" w14:textId="626E1CD3" w:rsidR="000E52A7" w:rsidRPr="0009623A" w:rsidRDefault="00000000">
      <w:pPr>
        <w:pStyle w:val="TDC1"/>
        <w:tabs>
          <w:tab w:val="left" w:pos="480"/>
          <w:tab w:val="right" w:leader="dot" w:pos="9628"/>
        </w:tabs>
        <w:rPr>
          <w:b w:val="0"/>
          <w:bCs w:val="0"/>
          <w:caps w:val="0"/>
          <w:noProof/>
          <w:sz w:val="22"/>
          <w:szCs w:val="22"/>
          <w:lang w:eastAsia="es-ES"/>
        </w:rPr>
      </w:pPr>
      <w:hyperlink w:anchor="_Toc75630720" w:history="1">
        <w:r w:rsidR="000E52A7" w:rsidRPr="000B00C7">
          <w:rPr>
            <w:rStyle w:val="Hipervnculo"/>
            <w:rFonts w:cs="Book Antiqua"/>
            <w:noProof/>
          </w:rPr>
          <w:t>10.</w:t>
        </w:r>
        <w:r w:rsidR="000E52A7" w:rsidRPr="0009623A">
          <w:rPr>
            <w:b w:val="0"/>
            <w:bCs w:val="0"/>
            <w:caps w:val="0"/>
            <w:noProof/>
            <w:sz w:val="22"/>
            <w:szCs w:val="22"/>
            <w:lang w:eastAsia="es-ES"/>
          </w:rPr>
          <w:tab/>
        </w:r>
        <w:r w:rsidR="000E52A7" w:rsidRPr="000B00C7">
          <w:rPr>
            <w:rStyle w:val="Hipervnculo"/>
            <w:rFonts w:cs="Book Antiqua"/>
            <w:noProof/>
          </w:rPr>
          <w:t>Riesgos, dependencias, suposiciones y restricciones</w:t>
        </w:r>
        <w:r w:rsidR="000E52A7">
          <w:rPr>
            <w:noProof/>
            <w:webHidden/>
          </w:rPr>
          <w:tab/>
        </w:r>
        <w:r w:rsidR="000E52A7">
          <w:rPr>
            <w:noProof/>
            <w:webHidden/>
          </w:rPr>
          <w:fldChar w:fldCharType="begin"/>
        </w:r>
        <w:r w:rsidR="000E52A7">
          <w:rPr>
            <w:noProof/>
            <w:webHidden/>
          </w:rPr>
          <w:instrText xml:space="preserve"> PAGEREF _Toc75630720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5" w14:textId="115B0432" w:rsidR="000E52A7" w:rsidRPr="0009623A" w:rsidRDefault="00000000">
      <w:pPr>
        <w:pStyle w:val="TDC2"/>
        <w:tabs>
          <w:tab w:val="left" w:pos="960"/>
          <w:tab w:val="right" w:leader="dot" w:pos="9628"/>
        </w:tabs>
        <w:rPr>
          <w:smallCaps w:val="0"/>
          <w:noProof/>
          <w:sz w:val="22"/>
          <w:szCs w:val="22"/>
          <w:lang w:eastAsia="es-ES"/>
        </w:rPr>
      </w:pPr>
      <w:hyperlink w:anchor="_Toc75630721" w:history="1">
        <w:r w:rsidR="000E52A7" w:rsidRPr="000B00C7">
          <w:rPr>
            <w:rStyle w:val="Hipervnculo"/>
            <w:rFonts w:cs="Book Antiqua"/>
            <w:noProof/>
          </w:rPr>
          <w:t>10.1.</w:t>
        </w:r>
        <w:r w:rsidR="000E52A7" w:rsidRPr="0009623A">
          <w:rPr>
            <w:smallCaps w:val="0"/>
            <w:noProof/>
            <w:sz w:val="22"/>
            <w:szCs w:val="22"/>
            <w:lang w:eastAsia="es-ES"/>
          </w:rPr>
          <w:tab/>
        </w:r>
        <w:r w:rsidR="000E52A7" w:rsidRPr="000B00C7">
          <w:rPr>
            <w:rStyle w:val="Hipervnculo"/>
            <w:rFonts w:cs="Book Antiqua"/>
            <w:noProof/>
          </w:rPr>
          <w:t>Riesgos</w:t>
        </w:r>
        <w:r w:rsidR="000E52A7">
          <w:rPr>
            <w:noProof/>
            <w:webHidden/>
          </w:rPr>
          <w:tab/>
        </w:r>
        <w:r w:rsidR="000E52A7">
          <w:rPr>
            <w:noProof/>
            <w:webHidden/>
          </w:rPr>
          <w:fldChar w:fldCharType="begin"/>
        </w:r>
        <w:r w:rsidR="000E52A7">
          <w:rPr>
            <w:noProof/>
            <w:webHidden/>
          </w:rPr>
          <w:instrText xml:space="preserve"> PAGEREF _Toc75630721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6" w14:textId="7A92AD8A" w:rsidR="000E52A7" w:rsidRPr="0009623A" w:rsidRDefault="00000000">
      <w:pPr>
        <w:pStyle w:val="TDC2"/>
        <w:tabs>
          <w:tab w:val="left" w:pos="960"/>
          <w:tab w:val="right" w:leader="dot" w:pos="9628"/>
        </w:tabs>
        <w:rPr>
          <w:smallCaps w:val="0"/>
          <w:noProof/>
          <w:sz w:val="22"/>
          <w:szCs w:val="22"/>
          <w:lang w:eastAsia="es-ES"/>
        </w:rPr>
      </w:pPr>
      <w:hyperlink w:anchor="_Toc75630722" w:history="1">
        <w:r w:rsidR="000E52A7" w:rsidRPr="000B00C7">
          <w:rPr>
            <w:rStyle w:val="Hipervnculo"/>
            <w:rFonts w:cs="Book Antiqua"/>
            <w:noProof/>
          </w:rPr>
          <w:t>10.2.</w:t>
        </w:r>
        <w:r w:rsidR="000E52A7" w:rsidRPr="0009623A">
          <w:rPr>
            <w:smallCaps w:val="0"/>
            <w:noProof/>
            <w:sz w:val="22"/>
            <w:szCs w:val="22"/>
            <w:lang w:eastAsia="es-ES"/>
          </w:rPr>
          <w:tab/>
        </w:r>
        <w:r w:rsidR="000E52A7" w:rsidRPr="000B00C7">
          <w:rPr>
            <w:rStyle w:val="Hipervnculo"/>
            <w:rFonts w:cs="Book Antiqua"/>
            <w:noProof/>
          </w:rPr>
          <w:t>Dependencias</w:t>
        </w:r>
        <w:r w:rsidR="000E52A7">
          <w:rPr>
            <w:noProof/>
            <w:webHidden/>
          </w:rPr>
          <w:tab/>
        </w:r>
        <w:r w:rsidR="000E52A7">
          <w:rPr>
            <w:noProof/>
            <w:webHidden/>
          </w:rPr>
          <w:fldChar w:fldCharType="begin"/>
        </w:r>
        <w:r w:rsidR="000E52A7">
          <w:rPr>
            <w:noProof/>
            <w:webHidden/>
          </w:rPr>
          <w:instrText xml:space="preserve"> PAGEREF _Toc75630722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7" w14:textId="15056211" w:rsidR="000E52A7" w:rsidRPr="0009623A" w:rsidRDefault="00000000">
      <w:pPr>
        <w:pStyle w:val="TDC2"/>
        <w:tabs>
          <w:tab w:val="left" w:pos="960"/>
          <w:tab w:val="right" w:leader="dot" w:pos="9628"/>
        </w:tabs>
        <w:rPr>
          <w:smallCaps w:val="0"/>
          <w:noProof/>
          <w:sz w:val="22"/>
          <w:szCs w:val="22"/>
          <w:lang w:eastAsia="es-ES"/>
        </w:rPr>
      </w:pPr>
      <w:hyperlink w:anchor="_Toc75630723" w:history="1">
        <w:r w:rsidR="000E52A7" w:rsidRPr="000B00C7">
          <w:rPr>
            <w:rStyle w:val="Hipervnculo"/>
            <w:rFonts w:cs="Book Antiqua"/>
            <w:noProof/>
          </w:rPr>
          <w:t>10.3.</w:t>
        </w:r>
        <w:r w:rsidR="000E52A7" w:rsidRPr="0009623A">
          <w:rPr>
            <w:smallCaps w:val="0"/>
            <w:noProof/>
            <w:sz w:val="22"/>
            <w:szCs w:val="22"/>
            <w:lang w:eastAsia="es-ES"/>
          </w:rPr>
          <w:tab/>
        </w:r>
        <w:r w:rsidR="000E52A7" w:rsidRPr="000B00C7">
          <w:rPr>
            <w:rStyle w:val="Hipervnculo"/>
            <w:rFonts w:cs="Book Antiqua"/>
            <w:noProof/>
          </w:rPr>
          <w:t>Suposiciones</w:t>
        </w:r>
        <w:r w:rsidR="000E52A7">
          <w:rPr>
            <w:noProof/>
            <w:webHidden/>
          </w:rPr>
          <w:tab/>
        </w:r>
        <w:r w:rsidR="000E52A7">
          <w:rPr>
            <w:noProof/>
            <w:webHidden/>
          </w:rPr>
          <w:fldChar w:fldCharType="begin"/>
        </w:r>
        <w:r w:rsidR="000E52A7">
          <w:rPr>
            <w:noProof/>
            <w:webHidden/>
          </w:rPr>
          <w:instrText xml:space="preserve"> PAGEREF _Toc75630723 \h </w:instrText>
        </w:r>
        <w:r w:rsidR="000E52A7">
          <w:rPr>
            <w:noProof/>
            <w:webHidden/>
          </w:rPr>
        </w:r>
        <w:r w:rsidR="000E52A7">
          <w:rPr>
            <w:noProof/>
            <w:webHidden/>
          </w:rPr>
          <w:fldChar w:fldCharType="separate"/>
        </w:r>
        <w:r w:rsidR="006212C4">
          <w:rPr>
            <w:noProof/>
            <w:webHidden/>
          </w:rPr>
          <w:t>34</w:t>
        </w:r>
        <w:r w:rsidR="000E52A7">
          <w:rPr>
            <w:noProof/>
            <w:webHidden/>
          </w:rPr>
          <w:fldChar w:fldCharType="end"/>
        </w:r>
      </w:hyperlink>
    </w:p>
    <w:p w14:paraId="12E01238" w14:textId="1851C799" w:rsidR="000E52A7" w:rsidRPr="0009623A" w:rsidRDefault="00000000">
      <w:pPr>
        <w:pStyle w:val="TDC2"/>
        <w:tabs>
          <w:tab w:val="left" w:pos="960"/>
          <w:tab w:val="right" w:leader="dot" w:pos="9628"/>
        </w:tabs>
        <w:rPr>
          <w:smallCaps w:val="0"/>
          <w:noProof/>
          <w:sz w:val="22"/>
          <w:szCs w:val="22"/>
          <w:lang w:eastAsia="es-ES"/>
        </w:rPr>
      </w:pPr>
      <w:hyperlink w:anchor="_Toc75630724" w:history="1">
        <w:r w:rsidR="000E52A7" w:rsidRPr="000B00C7">
          <w:rPr>
            <w:rStyle w:val="Hipervnculo"/>
            <w:rFonts w:cs="Book Antiqua"/>
            <w:noProof/>
          </w:rPr>
          <w:t>10.4.</w:t>
        </w:r>
        <w:r w:rsidR="000E52A7" w:rsidRPr="0009623A">
          <w:rPr>
            <w:smallCaps w:val="0"/>
            <w:noProof/>
            <w:sz w:val="22"/>
            <w:szCs w:val="22"/>
            <w:lang w:eastAsia="es-ES"/>
          </w:rPr>
          <w:tab/>
        </w:r>
        <w:r w:rsidR="000E52A7" w:rsidRPr="000B00C7">
          <w:rPr>
            <w:rStyle w:val="Hipervnculo"/>
            <w:rFonts w:cs="Book Antiqua"/>
            <w:noProof/>
          </w:rPr>
          <w:t>Restricciones</w:t>
        </w:r>
        <w:r w:rsidR="000E52A7">
          <w:rPr>
            <w:noProof/>
            <w:webHidden/>
          </w:rPr>
          <w:tab/>
        </w:r>
        <w:r w:rsidR="000E52A7">
          <w:rPr>
            <w:noProof/>
            <w:webHidden/>
          </w:rPr>
          <w:fldChar w:fldCharType="begin"/>
        </w:r>
        <w:r w:rsidR="000E52A7">
          <w:rPr>
            <w:noProof/>
            <w:webHidden/>
          </w:rPr>
          <w:instrText xml:space="preserve"> PAGEREF _Toc75630724 \h </w:instrText>
        </w:r>
        <w:r w:rsidR="000E52A7">
          <w:rPr>
            <w:noProof/>
            <w:webHidden/>
          </w:rPr>
        </w:r>
        <w:r w:rsidR="000E52A7">
          <w:rPr>
            <w:noProof/>
            <w:webHidden/>
          </w:rPr>
          <w:fldChar w:fldCharType="separate"/>
        </w:r>
        <w:r w:rsidR="006212C4">
          <w:rPr>
            <w:noProof/>
            <w:webHidden/>
          </w:rPr>
          <w:t>35</w:t>
        </w:r>
        <w:r w:rsidR="000E52A7">
          <w:rPr>
            <w:noProof/>
            <w:webHidden/>
          </w:rPr>
          <w:fldChar w:fldCharType="end"/>
        </w:r>
      </w:hyperlink>
    </w:p>
    <w:p w14:paraId="12E01239" w14:textId="0ACC4C94" w:rsidR="000E52A7" w:rsidRPr="0009623A" w:rsidRDefault="00000000">
      <w:pPr>
        <w:pStyle w:val="TDC1"/>
        <w:tabs>
          <w:tab w:val="left" w:pos="480"/>
          <w:tab w:val="right" w:leader="dot" w:pos="9628"/>
        </w:tabs>
        <w:rPr>
          <w:b w:val="0"/>
          <w:bCs w:val="0"/>
          <w:caps w:val="0"/>
          <w:noProof/>
          <w:sz w:val="22"/>
          <w:szCs w:val="22"/>
          <w:lang w:eastAsia="es-ES"/>
        </w:rPr>
      </w:pPr>
      <w:hyperlink w:anchor="_Toc75630725" w:history="1">
        <w:r w:rsidR="000E52A7" w:rsidRPr="000B00C7">
          <w:rPr>
            <w:rStyle w:val="Hipervnculo"/>
            <w:rFonts w:cs="Book Antiqua"/>
            <w:noProof/>
          </w:rPr>
          <w:t>11.</w:t>
        </w:r>
        <w:r w:rsidR="000E52A7" w:rsidRPr="0009623A">
          <w:rPr>
            <w:b w:val="0"/>
            <w:bCs w:val="0"/>
            <w:caps w:val="0"/>
            <w:noProof/>
            <w:sz w:val="22"/>
            <w:szCs w:val="22"/>
            <w:lang w:eastAsia="es-ES"/>
          </w:rPr>
          <w:tab/>
        </w:r>
        <w:r w:rsidR="000E52A7" w:rsidRPr="000B00C7">
          <w:rPr>
            <w:rStyle w:val="Hipervnculo"/>
            <w:rFonts w:cs="Book Antiqua"/>
            <w:noProof/>
          </w:rPr>
          <w:t>Aprobación</w:t>
        </w:r>
        <w:r w:rsidR="000E52A7">
          <w:rPr>
            <w:noProof/>
            <w:webHidden/>
          </w:rPr>
          <w:tab/>
        </w:r>
        <w:r w:rsidR="000E52A7">
          <w:rPr>
            <w:noProof/>
            <w:webHidden/>
          </w:rPr>
          <w:fldChar w:fldCharType="begin"/>
        </w:r>
        <w:r w:rsidR="000E52A7">
          <w:rPr>
            <w:noProof/>
            <w:webHidden/>
          </w:rPr>
          <w:instrText xml:space="preserve"> PAGEREF _Toc75630725 \h </w:instrText>
        </w:r>
        <w:r w:rsidR="000E52A7">
          <w:rPr>
            <w:noProof/>
            <w:webHidden/>
          </w:rPr>
        </w:r>
        <w:r w:rsidR="000E52A7">
          <w:rPr>
            <w:noProof/>
            <w:webHidden/>
          </w:rPr>
          <w:fldChar w:fldCharType="separate"/>
        </w:r>
        <w:r w:rsidR="006212C4">
          <w:rPr>
            <w:noProof/>
            <w:webHidden/>
          </w:rPr>
          <w:t>36</w:t>
        </w:r>
        <w:r w:rsidR="000E52A7">
          <w:rPr>
            <w:noProof/>
            <w:webHidden/>
          </w:rPr>
          <w:fldChar w:fldCharType="end"/>
        </w:r>
      </w:hyperlink>
    </w:p>
    <w:p w14:paraId="12E0123A" w14:textId="77777777" w:rsidR="007F1FAD" w:rsidRDefault="007F1FAD">
      <w:r>
        <w:rPr>
          <w:rFonts w:ascii="Calibri" w:hAnsi="Calibri"/>
          <w:b/>
          <w:bCs/>
          <w:caps/>
          <w:sz w:val="20"/>
          <w:szCs w:val="20"/>
        </w:rPr>
        <w:fldChar w:fldCharType="end"/>
      </w:r>
    </w:p>
    <w:p w14:paraId="12E0123B" w14:textId="77777777" w:rsidR="00547DD9" w:rsidRPr="00453783" w:rsidRDefault="00547DD9">
      <w:pPr>
        <w:rPr>
          <w:rFonts w:ascii="Calibri" w:hAnsi="Calibri" w:cs="Book Antiqua"/>
          <w:b/>
        </w:rPr>
      </w:pPr>
    </w:p>
    <w:p w14:paraId="12E0123C" w14:textId="77777777" w:rsidR="00547DD9" w:rsidRPr="00453783" w:rsidRDefault="00547DD9">
      <w:pPr>
        <w:pStyle w:val="Textoindependiente"/>
        <w:pageBreakBefore/>
        <w:rPr>
          <w:rFonts w:ascii="Calibri" w:hAnsi="Calibri"/>
        </w:rPr>
      </w:pPr>
    </w:p>
    <w:p w14:paraId="12E0123D" w14:textId="583CCF73" w:rsidR="00547DD9" w:rsidRPr="00453783" w:rsidRDefault="00547DD9" w:rsidP="001101B3">
      <w:pPr>
        <w:pStyle w:val="Ttulo1"/>
        <w:numPr>
          <w:ilvl w:val="0"/>
          <w:numId w:val="23"/>
        </w:numPr>
        <w:spacing w:before="0" w:after="0"/>
        <w:rPr>
          <w:rFonts w:ascii="Calibri" w:hAnsi="Calibri" w:cs="Book Antiqua"/>
          <w:sz w:val="24"/>
        </w:rPr>
      </w:pPr>
      <w:bookmarkStart w:id="0" w:name="_Toc384282994"/>
      <w:bookmarkStart w:id="1" w:name="_Toc7563069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12E0123E" w14:textId="76F943E2" w:rsidR="00547DD9" w:rsidRDefault="002A615E" w:rsidP="001101B3">
      <w:pPr>
        <w:pStyle w:val="Ttulo2"/>
        <w:numPr>
          <w:ilvl w:val="1"/>
          <w:numId w:val="30"/>
        </w:numPr>
        <w:rPr>
          <w:rFonts w:ascii="Calibri" w:hAnsi="Calibri" w:cs="Book Antiqua"/>
          <w:i w:val="0"/>
          <w:sz w:val="24"/>
        </w:rPr>
      </w:pPr>
      <w:bookmarkStart w:id="2" w:name="_Toc75630697"/>
      <w:r>
        <w:rPr>
          <w:rFonts w:ascii="Calibri" w:hAnsi="Calibri" w:cs="Book Antiqua"/>
          <w:i w:val="0"/>
          <w:sz w:val="24"/>
        </w:rPr>
        <w:t>Propósito</w:t>
      </w:r>
      <w:bookmarkEnd w:id="2"/>
    </w:p>
    <w:p w14:paraId="12E01240" w14:textId="77777777" w:rsidR="00E41F22" w:rsidRPr="00E41F22" w:rsidRDefault="00E41F22" w:rsidP="00E41F22">
      <w:pPr>
        <w:ind w:left="720"/>
        <w:jc w:val="both"/>
        <w:rPr>
          <w:rFonts w:ascii="Calibri" w:hAnsi="Calibri" w:cs="Book Antiqua"/>
          <w:i/>
          <w:color w:val="0000FF"/>
        </w:rPr>
      </w:pPr>
    </w:p>
    <w:p w14:paraId="12E01241" w14:textId="37BA3D20" w:rsidR="00547DD9" w:rsidRPr="00F328E3" w:rsidRDefault="002A615E" w:rsidP="00E41F22">
      <w:pPr>
        <w:ind w:left="720"/>
        <w:jc w:val="both"/>
        <w:rPr>
          <w:rFonts w:ascii="Calibri" w:hAnsi="Calibri" w:cs="Book Antiqua"/>
          <w:color w:val="595959"/>
        </w:rPr>
      </w:pPr>
      <w:r w:rsidRPr="00F328E3">
        <w:rPr>
          <w:rFonts w:ascii="Calibri" w:hAnsi="Calibri" w:cs="Book Antiqua"/>
        </w:rPr>
        <w:t xml:space="preserve">El propósito de este documento es garantizar que los requerimientos y especificaciones funcionales definidas en el Proyecto </w:t>
      </w:r>
      <w:r w:rsidR="006F7419">
        <w:rPr>
          <w:rFonts w:ascii="Calibri" w:hAnsi="Calibri" w:cs="Book Antiqua"/>
        </w:rPr>
        <w:t>Administración de Ambulancias</w:t>
      </w:r>
      <w:r w:rsidRPr="00F328E3">
        <w:rPr>
          <w:rFonts w:ascii="Calibri" w:hAnsi="Calibri" w:cs="Book Antiqua"/>
        </w:rPr>
        <w:t>, se encuentren desarrolladas y cumplan con la funcionalidad y estándares de calidad esperados, minimizando los incidentes al momento de realizar las pruebas de aceptación del usuario funcional.</w:t>
      </w:r>
      <w:r w:rsidR="00547DD9" w:rsidRPr="00F328E3">
        <w:rPr>
          <w:rFonts w:ascii="Calibri" w:hAnsi="Calibri" w:cs="Book Antiqua"/>
        </w:rPr>
        <w:t xml:space="preserve"> </w:t>
      </w:r>
      <w:r w:rsidR="00823A00" w:rsidRPr="00F328E3">
        <w:rPr>
          <w:rFonts w:ascii="Calibri" w:hAnsi="Calibri" w:cs="Book Antiqua"/>
        </w:rPr>
        <w:t xml:space="preserve">Nuestro documento de especificación de pruebas está estructurado por el </w:t>
      </w:r>
      <w:r w:rsidR="00F328E3" w:rsidRPr="00F328E3">
        <w:rPr>
          <w:rFonts w:ascii="Calibri" w:hAnsi="Calibri" w:cs="Book Antiqua"/>
        </w:rPr>
        <w:t>propósito</w:t>
      </w:r>
      <w:r w:rsidR="00823A00" w:rsidRPr="00F328E3">
        <w:rPr>
          <w:rFonts w:ascii="Calibri" w:hAnsi="Calibri" w:cs="Book Antiqua"/>
        </w:rPr>
        <w:t xml:space="preserve"> que se cumple al realizar las pruebas, el alcance que tendrán guiándonos con los documentos de referencia previos donde se plantearon los requerimientos desde un inicio, luego viene el detalle de las pruebas con su evidencia en capturas para constar el cumplimiento de ellas, seguido de un in</w:t>
      </w:r>
      <w:r w:rsidR="00F328E3" w:rsidRPr="00F328E3">
        <w:rPr>
          <w:rFonts w:ascii="Calibri" w:hAnsi="Calibri" w:cs="Book Antiqua"/>
        </w:rPr>
        <w:t>forma de las pruebas realizadas, para terminar se detalla los requerimientos enfocados al hardware y así finalmente se muestran los riesgos, suposiciones y restricciones del proyecto.</w:t>
      </w:r>
    </w:p>
    <w:p w14:paraId="12E01243" w14:textId="669DA4AB" w:rsidR="002A615E" w:rsidRPr="00CF062C" w:rsidRDefault="002A615E" w:rsidP="001101B3">
      <w:pPr>
        <w:pStyle w:val="Ttulo2"/>
        <w:numPr>
          <w:ilvl w:val="1"/>
          <w:numId w:val="30"/>
        </w:numPr>
        <w:rPr>
          <w:rFonts w:ascii="Calibri" w:hAnsi="Calibri" w:cs="Book Antiqua"/>
          <w:i w:val="0"/>
          <w:sz w:val="24"/>
        </w:rPr>
      </w:pPr>
      <w:bookmarkStart w:id="3" w:name="_Toc75630698"/>
      <w:r>
        <w:rPr>
          <w:rFonts w:ascii="Calibri" w:hAnsi="Calibri" w:cs="Book Antiqua"/>
          <w:i w:val="0"/>
          <w:sz w:val="24"/>
        </w:rPr>
        <w:t>Objetivos</w:t>
      </w:r>
      <w:bookmarkEnd w:id="3"/>
      <w:r w:rsidRPr="00CF062C">
        <w:rPr>
          <w:rFonts w:ascii="Calibri" w:hAnsi="Calibri" w:cs="Book Antiqua"/>
          <w:color w:val="0000FF"/>
        </w:rPr>
        <w:t xml:space="preserve"> </w:t>
      </w:r>
    </w:p>
    <w:p w14:paraId="12E01244" w14:textId="77777777" w:rsidR="002A615E" w:rsidRDefault="002A615E" w:rsidP="001905F6">
      <w:pPr>
        <w:ind w:left="720"/>
        <w:jc w:val="both"/>
        <w:rPr>
          <w:rFonts w:ascii="Calibri" w:hAnsi="Calibri" w:cs="Book Antiqua"/>
          <w:i/>
          <w:color w:val="0000FF"/>
        </w:rPr>
      </w:pPr>
    </w:p>
    <w:p w14:paraId="12E01245" w14:textId="7EFE47B1"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Establecer casos y condiciones de prueba basados en las especificaciones funcionales, que al ejecutarse si</w:t>
      </w:r>
      <w:r w:rsidR="00CF062C" w:rsidRPr="00CF062C">
        <w:rPr>
          <w:rFonts w:ascii="Calibri" w:hAnsi="Calibri" w:cs="Calibri"/>
        </w:rPr>
        <w:t>mulen un ambiente de producción basado en el proyecto.</w:t>
      </w:r>
    </w:p>
    <w:p w14:paraId="12E01246" w14:textId="645BE5F0"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Identificar errores o problemas al ejecutar los distintos casos de prueba</w:t>
      </w:r>
      <w:r w:rsidR="00CF062C" w:rsidRPr="00CF062C">
        <w:rPr>
          <w:rFonts w:ascii="Calibri" w:hAnsi="Calibri" w:cs="Calibri"/>
        </w:rPr>
        <w:t xml:space="preserve"> del proyecto</w:t>
      </w:r>
      <w:r w:rsidRPr="00CF062C">
        <w:rPr>
          <w:rFonts w:ascii="Calibri" w:hAnsi="Calibri" w:cs="Calibri"/>
        </w:rPr>
        <w:t>.</w:t>
      </w:r>
    </w:p>
    <w:p w14:paraId="12E01247"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Dar un seguimiento oportuno a la corrección de incidentes reportados, minimizando el tiempo de reprueba.</w:t>
      </w:r>
    </w:p>
    <w:p w14:paraId="12E01248"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Determinar las diferencias existentes entre las especificaciones funcionales o requerimientos y el desarrollo del producto.</w:t>
      </w:r>
    </w:p>
    <w:p w14:paraId="12E01249" w14:textId="77777777" w:rsidR="002A615E" w:rsidRPr="00CF062C" w:rsidRDefault="002A615E" w:rsidP="0009623A">
      <w:pPr>
        <w:pStyle w:val="Prrafodelista"/>
        <w:numPr>
          <w:ilvl w:val="0"/>
          <w:numId w:val="24"/>
        </w:numPr>
        <w:spacing w:line="276" w:lineRule="auto"/>
        <w:ind w:left="1134"/>
        <w:jc w:val="both"/>
        <w:rPr>
          <w:rFonts w:ascii="Calibri" w:hAnsi="Calibri" w:cs="Calibri"/>
        </w:rPr>
      </w:pPr>
      <w:r w:rsidRPr="00CF062C">
        <w:rPr>
          <w:rFonts w:ascii="Calibri" w:hAnsi="Calibri" w:cs="Calibri"/>
        </w:rPr>
        <w:t>Validar y comprobar la calidad del producto a ser entregado, con base a los estándares definidos.</w:t>
      </w:r>
    </w:p>
    <w:p w14:paraId="12E0124A" w14:textId="77777777" w:rsidR="00A15912" w:rsidRPr="0009623A" w:rsidRDefault="00A15912" w:rsidP="00A15912">
      <w:pPr>
        <w:pStyle w:val="Prrafodelista"/>
        <w:spacing w:line="276" w:lineRule="auto"/>
        <w:jc w:val="both"/>
        <w:rPr>
          <w:rFonts w:ascii="Calibri Light" w:hAnsi="Calibri Light" w:cs="Calibri Light"/>
          <w:i/>
          <w:color w:val="0000FF"/>
        </w:rPr>
      </w:pPr>
    </w:p>
    <w:p w14:paraId="12E0124B" w14:textId="77777777" w:rsidR="00A15912" w:rsidRPr="00453783" w:rsidRDefault="00A15912" w:rsidP="001101B3">
      <w:pPr>
        <w:pStyle w:val="Ttulo1"/>
        <w:numPr>
          <w:ilvl w:val="0"/>
          <w:numId w:val="30"/>
        </w:numPr>
        <w:spacing w:before="0" w:after="0"/>
        <w:rPr>
          <w:rFonts w:ascii="Calibri" w:hAnsi="Calibri" w:cs="Book Antiqua"/>
          <w:sz w:val="28"/>
        </w:rPr>
      </w:pPr>
      <w:bookmarkStart w:id="4" w:name="_Toc75630699"/>
      <w:r>
        <w:rPr>
          <w:rFonts w:ascii="Calibri" w:hAnsi="Calibri" w:cs="Book Antiqua"/>
          <w:sz w:val="28"/>
        </w:rPr>
        <w:t>Alcance</w:t>
      </w:r>
      <w:bookmarkEnd w:id="4"/>
      <w:r w:rsidRPr="00453783">
        <w:rPr>
          <w:rFonts w:ascii="Calibri" w:hAnsi="Calibri" w:cs="Book Antiqua"/>
          <w:sz w:val="28"/>
        </w:rPr>
        <w:t xml:space="preserve"> </w:t>
      </w:r>
    </w:p>
    <w:p w14:paraId="12E0124C" w14:textId="77777777" w:rsidR="00547DD9" w:rsidRDefault="7D3115AA" w:rsidP="001101B3">
      <w:pPr>
        <w:pStyle w:val="Ttulo2"/>
        <w:numPr>
          <w:ilvl w:val="1"/>
          <w:numId w:val="30"/>
        </w:numPr>
        <w:ind w:left="1418"/>
        <w:rPr>
          <w:rFonts w:ascii="Calibri" w:hAnsi="Calibri" w:cs="Book Antiqua"/>
          <w:i w:val="0"/>
          <w:sz w:val="24"/>
        </w:rPr>
      </w:pPr>
      <w:bookmarkStart w:id="5" w:name="_Toc75630700"/>
      <w:r w:rsidRPr="7D3115AA">
        <w:rPr>
          <w:rFonts w:ascii="Calibri" w:hAnsi="Calibri" w:cs="Book Antiqua"/>
          <w:i w:val="0"/>
          <w:iCs w:val="0"/>
          <w:sz w:val="24"/>
          <w:szCs w:val="24"/>
        </w:rPr>
        <w:t>Alcance de pruebas</w:t>
      </w:r>
      <w:bookmarkEnd w:id="5"/>
    </w:p>
    <w:p w14:paraId="12E01250" w14:textId="6E6586A2" w:rsidR="002A615E" w:rsidRDefault="1CECE2E3" w:rsidP="1CECE2E3">
      <w:pPr>
        <w:ind w:left="720"/>
        <w:jc w:val="both"/>
        <w:rPr>
          <w:rFonts w:asciiTheme="minorHAnsi" w:eastAsiaTheme="minorEastAsia" w:hAnsiTheme="minorHAnsi" w:cstheme="minorBidi"/>
        </w:rPr>
      </w:pPr>
      <w:r w:rsidRPr="1CECE2E3">
        <w:rPr>
          <w:rFonts w:asciiTheme="minorHAnsi" w:eastAsiaTheme="minorEastAsia" w:hAnsiTheme="minorHAnsi" w:cstheme="minorBidi"/>
        </w:rPr>
        <w:t>Las pruebas que se realizaran en el software (Administración de fincas) están contemplados en la siguiente tabla.</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3140"/>
      </w:tblGrid>
      <w:tr w:rsidR="002A615E" w:rsidRPr="00BF7A4D" w14:paraId="12E01253" w14:textId="77777777" w:rsidTr="7D3115AA">
        <w:tc>
          <w:tcPr>
            <w:tcW w:w="5538" w:type="dxa"/>
            <w:shd w:val="clear" w:color="auto" w:fill="BFBFBF" w:themeFill="background1" w:themeFillShade="BF"/>
          </w:tcPr>
          <w:p w14:paraId="12E01251"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Tipo de pruebas</w:t>
            </w:r>
          </w:p>
        </w:tc>
        <w:tc>
          <w:tcPr>
            <w:tcW w:w="3215" w:type="dxa"/>
            <w:shd w:val="clear" w:color="auto" w:fill="BFBFBF" w:themeFill="background1" w:themeFillShade="BF"/>
          </w:tcPr>
          <w:p w14:paraId="12E01252" w14:textId="77777777" w:rsidR="002A615E" w:rsidRPr="0009623A" w:rsidRDefault="002A615E" w:rsidP="0009623A">
            <w:pPr>
              <w:ind w:left="142"/>
              <w:jc w:val="both"/>
              <w:rPr>
                <w:rFonts w:ascii="Calibri" w:hAnsi="Calibri" w:cs="Book Antiqua"/>
                <w:b/>
                <w:bCs/>
                <w:color w:val="000000"/>
              </w:rPr>
            </w:pPr>
            <w:r w:rsidRPr="0009623A">
              <w:rPr>
                <w:rFonts w:ascii="Calibri" w:hAnsi="Calibri" w:cs="Book Antiqua"/>
                <w:b/>
                <w:bCs/>
                <w:color w:val="000000"/>
              </w:rPr>
              <w:t>Aplica según el proyecto (si / no)</w:t>
            </w:r>
          </w:p>
        </w:tc>
      </w:tr>
      <w:tr w:rsidR="002A615E" w:rsidRPr="00BF7A4D" w14:paraId="12E01256" w14:textId="77777777" w:rsidTr="7D3115AA">
        <w:tc>
          <w:tcPr>
            <w:tcW w:w="5538" w:type="dxa"/>
            <w:shd w:val="clear" w:color="auto" w:fill="auto"/>
          </w:tcPr>
          <w:p w14:paraId="12E01254" w14:textId="77777777" w:rsidR="002A615E" w:rsidRPr="0009623A" w:rsidRDefault="000B1470" w:rsidP="0009623A">
            <w:pPr>
              <w:ind w:left="142"/>
              <w:jc w:val="both"/>
              <w:rPr>
                <w:rFonts w:ascii="Calibri" w:hAnsi="Calibri" w:cs="Book Antiqua"/>
                <w:bCs/>
                <w:color w:val="000000"/>
              </w:rPr>
            </w:pPr>
            <w:r>
              <w:rPr>
                <w:rFonts w:ascii="Calibri" w:hAnsi="Calibri" w:cs="Book Antiqua"/>
                <w:bCs/>
                <w:color w:val="000000"/>
              </w:rPr>
              <w:t>Pruebas unitarias</w:t>
            </w:r>
          </w:p>
        </w:tc>
        <w:tc>
          <w:tcPr>
            <w:tcW w:w="3215" w:type="dxa"/>
            <w:shd w:val="clear" w:color="auto" w:fill="auto"/>
          </w:tcPr>
          <w:p w14:paraId="12E01255"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9" w14:textId="77777777" w:rsidTr="7D3115AA">
        <w:tc>
          <w:tcPr>
            <w:tcW w:w="5538" w:type="dxa"/>
            <w:shd w:val="clear" w:color="auto" w:fill="auto"/>
          </w:tcPr>
          <w:p w14:paraId="12E01257"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regresión</w:t>
            </w:r>
          </w:p>
        </w:tc>
        <w:tc>
          <w:tcPr>
            <w:tcW w:w="3215" w:type="dxa"/>
            <w:shd w:val="clear" w:color="auto" w:fill="auto"/>
          </w:tcPr>
          <w:p w14:paraId="12E01258"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C" w14:textId="77777777" w:rsidTr="7D3115AA">
        <w:tc>
          <w:tcPr>
            <w:tcW w:w="5538" w:type="dxa"/>
            <w:shd w:val="clear" w:color="auto" w:fill="auto"/>
          </w:tcPr>
          <w:p w14:paraId="12E0125A"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interfaz de usuario</w:t>
            </w:r>
          </w:p>
        </w:tc>
        <w:tc>
          <w:tcPr>
            <w:tcW w:w="3215" w:type="dxa"/>
            <w:shd w:val="clear" w:color="auto" w:fill="auto"/>
          </w:tcPr>
          <w:p w14:paraId="12E0125B" w14:textId="7B0BBE40"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5F" w14:textId="77777777" w:rsidTr="7D3115AA">
        <w:tc>
          <w:tcPr>
            <w:tcW w:w="5538" w:type="dxa"/>
            <w:shd w:val="clear" w:color="auto" w:fill="auto"/>
          </w:tcPr>
          <w:p w14:paraId="12E0125D"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 de rendimiento</w:t>
            </w:r>
          </w:p>
        </w:tc>
        <w:tc>
          <w:tcPr>
            <w:tcW w:w="3215" w:type="dxa"/>
            <w:shd w:val="clear" w:color="auto" w:fill="auto"/>
          </w:tcPr>
          <w:p w14:paraId="12E0125E" w14:textId="78E37A43"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2" w14:textId="77777777" w:rsidTr="7D3115AA">
        <w:tc>
          <w:tcPr>
            <w:tcW w:w="5538" w:type="dxa"/>
            <w:shd w:val="clear" w:color="auto" w:fill="auto"/>
          </w:tcPr>
          <w:p w14:paraId="12E01260"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carga</w:t>
            </w:r>
          </w:p>
        </w:tc>
        <w:tc>
          <w:tcPr>
            <w:tcW w:w="3215" w:type="dxa"/>
            <w:shd w:val="clear" w:color="auto" w:fill="auto"/>
          </w:tcPr>
          <w:p w14:paraId="12E01261"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65" w14:textId="77777777" w:rsidTr="7D3115AA">
        <w:tc>
          <w:tcPr>
            <w:tcW w:w="5538" w:type="dxa"/>
            <w:shd w:val="clear" w:color="auto" w:fill="auto"/>
          </w:tcPr>
          <w:p w14:paraId="12E01263"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seguridad y control de acceso</w:t>
            </w:r>
          </w:p>
        </w:tc>
        <w:tc>
          <w:tcPr>
            <w:tcW w:w="3215" w:type="dxa"/>
            <w:shd w:val="clear" w:color="auto" w:fill="auto"/>
          </w:tcPr>
          <w:p w14:paraId="12E01264"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8" w14:textId="77777777" w:rsidTr="7D3115AA">
        <w:tc>
          <w:tcPr>
            <w:tcW w:w="5538" w:type="dxa"/>
            <w:shd w:val="clear" w:color="auto" w:fill="auto"/>
          </w:tcPr>
          <w:p w14:paraId="12E01266"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instalación</w:t>
            </w:r>
          </w:p>
        </w:tc>
        <w:tc>
          <w:tcPr>
            <w:tcW w:w="3215" w:type="dxa"/>
            <w:shd w:val="clear" w:color="auto" w:fill="auto"/>
          </w:tcPr>
          <w:p w14:paraId="12E01267"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B" w14:textId="77777777" w:rsidTr="7D3115AA">
        <w:tc>
          <w:tcPr>
            <w:tcW w:w="5538" w:type="dxa"/>
            <w:shd w:val="clear" w:color="auto" w:fill="auto"/>
          </w:tcPr>
          <w:p w14:paraId="12E01269"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lastRenderedPageBreak/>
              <w:t>Pruebas de integración</w:t>
            </w:r>
          </w:p>
        </w:tc>
        <w:tc>
          <w:tcPr>
            <w:tcW w:w="3215" w:type="dxa"/>
            <w:shd w:val="clear" w:color="auto" w:fill="auto"/>
          </w:tcPr>
          <w:p w14:paraId="12E0126A" w14:textId="06FDF6C1"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Si</w:t>
            </w:r>
          </w:p>
        </w:tc>
      </w:tr>
      <w:tr w:rsidR="002A615E" w:rsidRPr="00BF7A4D" w14:paraId="12E0126E" w14:textId="77777777" w:rsidTr="7D3115AA">
        <w:tc>
          <w:tcPr>
            <w:tcW w:w="5538" w:type="dxa"/>
            <w:shd w:val="clear" w:color="auto" w:fill="auto"/>
          </w:tcPr>
          <w:p w14:paraId="12E0126C"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caja blanca</w:t>
            </w:r>
          </w:p>
        </w:tc>
        <w:tc>
          <w:tcPr>
            <w:tcW w:w="3215" w:type="dxa"/>
            <w:shd w:val="clear" w:color="auto" w:fill="auto"/>
          </w:tcPr>
          <w:p w14:paraId="12E0126D"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r w:rsidR="002A615E" w:rsidRPr="00BF7A4D" w14:paraId="12E01271" w14:textId="77777777" w:rsidTr="7D3115AA">
        <w:tc>
          <w:tcPr>
            <w:tcW w:w="5538" w:type="dxa"/>
            <w:shd w:val="clear" w:color="auto" w:fill="auto"/>
          </w:tcPr>
          <w:p w14:paraId="12E0126F" w14:textId="77777777" w:rsidR="002A615E" w:rsidRPr="0009623A" w:rsidRDefault="002A615E" w:rsidP="0009623A">
            <w:pPr>
              <w:ind w:left="142"/>
              <w:jc w:val="both"/>
              <w:rPr>
                <w:rFonts w:ascii="Calibri" w:hAnsi="Calibri" w:cs="Book Antiqua"/>
                <w:bCs/>
                <w:color w:val="000000"/>
              </w:rPr>
            </w:pPr>
            <w:r w:rsidRPr="0009623A">
              <w:rPr>
                <w:rFonts w:ascii="Calibri" w:hAnsi="Calibri" w:cs="Book Antiqua"/>
                <w:bCs/>
                <w:color w:val="000000"/>
              </w:rPr>
              <w:t>Pruebas de control de bitácoras</w:t>
            </w:r>
          </w:p>
        </w:tc>
        <w:tc>
          <w:tcPr>
            <w:tcW w:w="3215" w:type="dxa"/>
            <w:shd w:val="clear" w:color="auto" w:fill="auto"/>
          </w:tcPr>
          <w:p w14:paraId="12E01270" w14:textId="77777777" w:rsidR="002A615E" w:rsidRPr="0009623A" w:rsidRDefault="7D3115AA" w:rsidP="7D3115AA">
            <w:pPr>
              <w:spacing w:line="276" w:lineRule="auto"/>
              <w:jc w:val="center"/>
              <w:rPr>
                <w:rFonts w:ascii="Calibri Light" w:hAnsi="Calibri Light" w:cs="Calibri Light"/>
              </w:rPr>
            </w:pPr>
            <w:r w:rsidRPr="7D3115AA">
              <w:rPr>
                <w:rFonts w:ascii="Calibri Light" w:hAnsi="Calibri Light" w:cs="Calibri Light"/>
              </w:rPr>
              <w:t>No</w:t>
            </w:r>
          </w:p>
        </w:tc>
      </w:tr>
    </w:tbl>
    <w:p w14:paraId="12E01274" w14:textId="7FAA86E1" w:rsidR="002A615E" w:rsidRPr="0009623A" w:rsidRDefault="002A615E" w:rsidP="7D3115AA">
      <w:pPr>
        <w:spacing w:line="276" w:lineRule="auto"/>
        <w:ind w:left="720"/>
        <w:jc w:val="both"/>
        <w:rPr>
          <w:rFonts w:ascii="Calibri" w:hAnsi="Calibri" w:cs="Book Antiqua"/>
          <w:i/>
          <w:iCs/>
          <w:color w:val="0000FF"/>
        </w:rPr>
      </w:pPr>
    </w:p>
    <w:p w14:paraId="28CCEA43" w14:textId="17671A8F" w:rsidR="7D3115AA" w:rsidRDefault="1CECE2E3" w:rsidP="1CECE2E3">
      <w:pPr>
        <w:pStyle w:val="Prrafodelista"/>
        <w:numPr>
          <w:ilvl w:val="0"/>
          <w:numId w:val="25"/>
        </w:numPr>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w:t>
      </w:r>
      <w:r w:rsidR="00130C10">
        <w:rPr>
          <w:rFonts w:asciiTheme="minorHAnsi" w:eastAsiaTheme="minorEastAsia" w:hAnsiTheme="minorHAnsi" w:cstheme="minorBidi"/>
          <w:color w:val="000000" w:themeColor="text1"/>
        </w:rPr>
        <w:t>inicio de sesión</w:t>
      </w:r>
      <w:r w:rsidRPr="1CECE2E3">
        <w:rPr>
          <w:rFonts w:asciiTheme="minorHAnsi" w:eastAsiaTheme="minorEastAsia" w:hAnsiTheme="minorHAnsi" w:cstheme="minorBidi"/>
          <w:color w:val="000000" w:themeColor="text1"/>
        </w:rPr>
        <w:t>.</w:t>
      </w:r>
    </w:p>
    <w:p w14:paraId="4B5882DF" w14:textId="0368F5B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de registro </w:t>
      </w:r>
      <w:r w:rsidR="00130C10">
        <w:rPr>
          <w:rFonts w:asciiTheme="minorHAnsi" w:eastAsiaTheme="minorEastAsia" w:hAnsiTheme="minorHAnsi" w:cstheme="minorBidi"/>
          <w:color w:val="000000" w:themeColor="text1"/>
        </w:rPr>
        <w:t>de ambulancia</w:t>
      </w:r>
      <w:r w:rsidRPr="1CECE2E3">
        <w:rPr>
          <w:rFonts w:asciiTheme="minorHAnsi" w:eastAsiaTheme="minorEastAsia" w:hAnsiTheme="minorHAnsi" w:cstheme="minorBidi"/>
          <w:color w:val="000000" w:themeColor="text1"/>
        </w:rPr>
        <w:t>.</w:t>
      </w:r>
    </w:p>
    <w:p w14:paraId="6AB8C191" w14:textId="3E0AAEA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cliente</w:t>
      </w:r>
      <w:r w:rsidRPr="1CECE2E3">
        <w:rPr>
          <w:rFonts w:asciiTheme="minorHAnsi" w:eastAsiaTheme="minorEastAsia" w:hAnsiTheme="minorHAnsi" w:cstheme="minorBidi"/>
          <w:color w:val="000000" w:themeColor="text1"/>
        </w:rPr>
        <w:t>.</w:t>
      </w:r>
    </w:p>
    <w:p w14:paraId="32885452" w14:textId="402D3102"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conductor.</w:t>
      </w:r>
    </w:p>
    <w:p w14:paraId="144741B5" w14:textId="690A034B"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registro de </w:t>
      </w:r>
      <w:r w:rsidR="00130C10">
        <w:rPr>
          <w:rFonts w:asciiTheme="minorHAnsi" w:eastAsiaTheme="minorEastAsia" w:hAnsiTheme="minorHAnsi" w:cstheme="minorBidi"/>
          <w:color w:val="000000" w:themeColor="text1"/>
        </w:rPr>
        <w:t>paramédico.</w:t>
      </w:r>
    </w:p>
    <w:p w14:paraId="51F9A059" w14:textId="0F451A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cliente.</w:t>
      </w:r>
    </w:p>
    <w:p w14:paraId="1DB82DB5" w14:textId="0CBED02E" w:rsidR="7D3115AA" w:rsidRDefault="1CECE2E3" w:rsidP="1CECE2E3">
      <w:pPr>
        <w:numPr>
          <w:ilvl w:val="0"/>
          <w:numId w:val="25"/>
        </w:numPr>
        <w:spacing w:line="259" w:lineRule="auto"/>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ambulancia.</w:t>
      </w:r>
    </w:p>
    <w:p w14:paraId="77ACD7E2" w14:textId="1DC7957E" w:rsidR="7D3115AA" w:rsidRDefault="1CECE2E3" w:rsidP="1CECE2E3">
      <w:pPr>
        <w:numPr>
          <w:ilvl w:val="0"/>
          <w:numId w:val="25"/>
        </w:numPr>
        <w:jc w:val="both"/>
        <w:rPr>
          <w:rFonts w:asciiTheme="minorHAnsi" w:eastAsiaTheme="minorEastAsia" w:hAnsiTheme="minorHAnsi" w:cstheme="minorBidi"/>
          <w:color w:val="000000" w:themeColor="text1"/>
        </w:rPr>
      </w:pPr>
      <w:r w:rsidRPr="1CECE2E3">
        <w:rPr>
          <w:rFonts w:asciiTheme="minorHAnsi" w:eastAsiaTheme="minorEastAsia" w:hAnsiTheme="minorHAnsi" w:cstheme="minorBidi"/>
          <w:color w:val="000000" w:themeColor="text1"/>
        </w:rPr>
        <w:t xml:space="preserve">Módulo </w:t>
      </w:r>
      <w:r w:rsidR="00130C10">
        <w:rPr>
          <w:rFonts w:asciiTheme="minorHAnsi" w:eastAsiaTheme="minorEastAsia" w:hAnsiTheme="minorHAnsi" w:cstheme="minorBidi"/>
          <w:color w:val="000000" w:themeColor="text1"/>
        </w:rPr>
        <w:t>modificación/eliminación de conductor.</w:t>
      </w:r>
    </w:p>
    <w:p w14:paraId="58051D97" w14:textId="0F251C9E" w:rsidR="00130C10"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Modificación/eliminación de paramédico.</w:t>
      </w:r>
    </w:p>
    <w:p w14:paraId="79722337" w14:textId="41F5D3C9" w:rsidR="7D3115AA" w:rsidRDefault="00130C10" w:rsidP="1CECE2E3">
      <w:pPr>
        <w:numPr>
          <w:ilvl w:val="0"/>
          <w:numId w:val="25"/>
        </w:numPr>
        <w:jc w:val="both"/>
        <w:rPr>
          <w:rFonts w:asciiTheme="minorHAnsi" w:eastAsiaTheme="minorEastAsia" w:hAnsiTheme="minorHAnsi" w:cstheme="minorBidi"/>
          <w:color w:val="000000" w:themeColor="text1"/>
        </w:rPr>
      </w:pPr>
      <w:r>
        <w:rPr>
          <w:rFonts w:asciiTheme="minorHAnsi" w:eastAsiaTheme="minorEastAsia" w:hAnsiTheme="minorHAnsi" w:cstheme="minorBidi"/>
          <w:color w:val="000000" w:themeColor="text1"/>
        </w:rPr>
        <w:t>Módulo de búsqueda.</w:t>
      </w:r>
    </w:p>
    <w:p w14:paraId="0ECA996B" w14:textId="0D6C57B8" w:rsidR="002B2593" w:rsidRDefault="002B2593" w:rsidP="002B2593">
      <w:pPr>
        <w:ind w:left="720"/>
        <w:jc w:val="both"/>
        <w:rPr>
          <w:rFonts w:asciiTheme="minorHAnsi" w:eastAsiaTheme="minorEastAsia" w:hAnsiTheme="minorHAnsi" w:cstheme="minorBidi"/>
          <w:color w:val="000000" w:themeColor="text1"/>
        </w:rPr>
      </w:pPr>
    </w:p>
    <w:p w14:paraId="106DEA04" w14:textId="77777777" w:rsidR="002B2593" w:rsidRDefault="002B2593" w:rsidP="002B2593">
      <w:pPr>
        <w:ind w:left="720"/>
        <w:jc w:val="both"/>
        <w:rPr>
          <w:rFonts w:asciiTheme="minorHAnsi" w:eastAsiaTheme="minorEastAsia" w:hAnsiTheme="minorHAnsi" w:cstheme="minorBidi"/>
          <w:color w:val="000000" w:themeColor="text1"/>
        </w:rPr>
      </w:pPr>
    </w:p>
    <w:p w14:paraId="12E0127C" w14:textId="6AC93446" w:rsidR="00806C7C" w:rsidRDefault="7D3115AA" w:rsidP="001101B3">
      <w:pPr>
        <w:pStyle w:val="Ttulo2"/>
        <w:numPr>
          <w:ilvl w:val="1"/>
          <w:numId w:val="30"/>
        </w:numPr>
        <w:spacing w:before="0" w:after="0"/>
        <w:ind w:left="1418"/>
        <w:rPr>
          <w:rFonts w:ascii="Calibri" w:hAnsi="Calibri" w:cs="Book Antiqua"/>
          <w:i w:val="0"/>
          <w:iCs w:val="0"/>
          <w:sz w:val="24"/>
          <w:szCs w:val="24"/>
        </w:rPr>
      </w:pPr>
      <w:bookmarkStart w:id="6" w:name="_Toc75630701"/>
      <w:r w:rsidRPr="7D3115AA">
        <w:rPr>
          <w:rFonts w:ascii="Calibri" w:hAnsi="Calibri" w:cs="Book Antiqua"/>
          <w:i w:val="0"/>
          <w:iCs w:val="0"/>
          <w:sz w:val="24"/>
          <w:szCs w:val="24"/>
        </w:rPr>
        <w:t>Limitaciones</w:t>
      </w:r>
      <w:bookmarkStart w:id="7" w:name="_Toc384282999"/>
      <w:bookmarkEnd w:id="6"/>
    </w:p>
    <w:p w14:paraId="12E0127D" w14:textId="77777777" w:rsidR="007E2BE3" w:rsidRPr="007E2BE3" w:rsidRDefault="7D3115AA" w:rsidP="7D3115AA">
      <w:pPr>
        <w:numPr>
          <w:ilvl w:val="0"/>
          <w:numId w:val="25"/>
        </w:numPr>
        <w:jc w:val="both"/>
        <w:rPr>
          <w:rFonts w:ascii="Calibri" w:hAnsi="Calibri" w:cs="Book Antiqua"/>
        </w:rPr>
      </w:pPr>
      <w:r w:rsidRPr="7D3115AA">
        <w:rPr>
          <w:rFonts w:ascii="Calibri" w:hAnsi="Calibri" w:cs="Book Antiqua"/>
        </w:rPr>
        <w:t>No se realizarán pruebas de interoperabilidad.</w:t>
      </w:r>
    </w:p>
    <w:p w14:paraId="12E0127E" w14:textId="04F92D46" w:rsidR="007E2BE3" w:rsidRPr="007E2BE3" w:rsidRDefault="7D3115AA" w:rsidP="7D3115AA">
      <w:pPr>
        <w:numPr>
          <w:ilvl w:val="0"/>
          <w:numId w:val="25"/>
        </w:numPr>
        <w:jc w:val="both"/>
        <w:rPr>
          <w:rFonts w:ascii="Calibri" w:hAnsi="Calibri" w:cs="Book Antiqua"/>
        </w:rPr>
      </w:pPr>
      <w:r w:rsidRPr="7D3115AA">
        <w:rPr>
          <w:rFonts w:ascii="Calibri" w:hAnsi="Calibri" w:cs="Book Antiqua"/>
        </w:rPr>
        <w:t>Este plan de pruebas no contempla pruebas de cargas</w:t>
      </w:r>
    </w:p>
    <w:p w14:paraId="12E0127F" w14:textId="77777777" w:rsidR="00857C2C" w:rsidRPr="00A008C8" w:rsidRDefault="00857C2C" w:rsidP="00857C2C">
      <w:pPr>
        <w:rPr>
          <w:rFonts w:ascii="Calibri" w:hAnsi="Calibri"/>
        </w:rPr>
      </w:pPr>
    </w:p>
    <w:p w14:paraId="12E01280" w14:textId="77777777" w:rsidR="00857C2C" w:rsidRDefault="00A15912" w:rsidP="001101B3">
      <w:pPr>
        <w:pStyle w:val="Ttulo1"/>
        <w:numPr>
          <w:ilvl w:val="0"/>
          <w:numId w:val="30"/>
        </w:numPr>
        <w:spacing w:before="0" w:after="0"/>
        <w:rPr>
          <w:rFonts w:ascii="Calibri" w:hAnsi="Calibri" w:cs="Book Antiqua"/>
          <w:sz w:val="28"/>
        </w:rPr>
      </w:pPr>
      <w:bookmarkStart w:id="8" w:name="_Toc75630702"/>
      <w:r w:rsidRPr="00A15912">
        <w:rPr>
          <w:rFonts w:ascii="Calibri" w:hAnsi="Calibri" w:cs="Book Antiqua"/>
          <w:sz w:val="28"/>
        </w:rPr>
        <w:t>Definiciones, siglas, y abreviaturas</w:t>
      </w:r>
      <w:bookmarkEnd w:id="8"/>
      <w:r w:rsidR="00857C2C" w:rsidRPr="00453783">
        <w:rPr>
          <w:rFonts w:ascii="Calibri" w:hAnsi="Calibri" w:cs="Book Antiqua"/>
          <w:sz w:val="28"/>
        </w:rPr>
        <w:t xml:space="preserve"> </w:t>
      </w:r>
    </w:p>
    <w:p w14:paraId="12E01283" w14:textId="6A160213" w:rsidR="00A15912" w:rsidRPr="00BF7A4D" w:rsidRDefault="00A15912" w:rsidP="7D3115AA">
      <w:pPr>
        <w:spacing w:after="240" w:line="276" w:lineRule="auto"/>
      </w:pPr>
    </w:p>
    <w:tbl>
      <w:tblPr>
        <w:tblW w:w="904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7338"/>
      </w:tblGrid>
      <w:tr w:rsidR="00A15912" w:rsidRPr="00BF7A4D" w14:paraId="12E01286" w14:textId="77777777" w:rsidTr="1CECE2E3">
        <w:trPr>
          <w:trHeight w:val="267"/>
        </w:trPr>
        <w:tc>
          <w:tcPr>
            <w:tcW w:w="1710" w:type="dxa"/>
            <w:shd w:val="clear" w:color="auto" w:fill="BFBFBF" w:themeFill="background1" w:themeFillShade="BF"/>
          </w:tcPr>
          <w:p w14:paraId="12E01284"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Siglas</w:t>
            </w:r>
          </w:p>
        </w:tc>
        <w:tc>
          <w:tcPr>
            <w:tcW w:w="7338" w:type="dxa"/>
            <w:shd w:val="clear" w:color="auto" w:fill="BFBFBF" w:themeFill="background1" w:themeFillShade="BF"/>
          </w:tcPr>
          <w:p w14:paraId="12E01285" w14:textId="77777777" w:rsidR="00A15912" w:rsidRPr="0009623A" w:rsidRDefault="00A15912" w:rsidP="00A15912">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Definición</w:t>
            </w:r>
          </w:p>
        </w:tc>
      </w:tr>
      <w:tr w:rsidR="00A15912" w:rsidRPr="00BF7A4D" w14:paraId="12E01289" w14:textId="77777777" w:rsidTr="1CECE2E3">
        <w:trPr>
          <w:trHeight w:val="245"/>
        </w:trPr>
        <w:tc>
          <w:tcPr>
            <w:tcW w:w="1710" w:type="dxa"/>
          </w:tcPr>
          <w:p w14:paraId="12E01287" w14:textId="789755FA"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CP</w:t>
            </w:r>
          </w:p>
        </w:tc>
        <w:tc>
          <w:tcPr>
            <w:tcW w:w="7338" w:type="dxa"/>
          </w:tcPr>
          <w:p w14:paraId="12E01288" w14:textId="6707B3AC"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Caso </w:t>
            </w:r>
            <w:r w:rsidR="00C260AC" w:rsidRPr="1CECE2E3">
              <w:rPr>
                <w:rFonts w:asciiTheme="minorHAnsi" w:eastAsiaTheme="minorEastAsia" w:hAnsiTheme="minorHAnsi" w:cstheme="minorBidi"/>
              </w:rPr>
              <w:t>De Prueba</w:t>
            </w:r>
          </w:p>
        </w:tc>
      </w:tr>
      <w:tr w:rsidR="00A15912" w:rsidRPr="00BF7A4D" w14:paraId="12E0128C" w14:textId="77777777" w:rsidTr="1CECE2E3">
        <w:trPr>
          <w:trHeight w:val="267"/>
        </w:trPr>
        <w:tc>
          <w:tcPr>
            <w:tcW w:w="1710" w:type="dxa"/>
          </w:tcPr>
          <w:p w14:paraId="12E0128A" w14:textId="57F1B49B" w:rsidR="00A15912" w:rsidRPr="00BF7A4D"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Pruebas </w:t>
            </w:r>
            <w:r w:rsidR="00130C10" w:rsidRPr="1CECE2E3">
              <w:rPr>
                <w:rFonts w:asciiTheme="minorHAnsi" w:eastAsiaTheme="minorEastAsia" w:hAnsiTheme="minorHAnsi" w:cstheme="minorBidi"/>
              </w:rPr>
              <w:t>De Software</w:t>
            </w:r>
          </w:p>
        </w:tc>
        <w:tc>
          <w:tcPr>
            <w:tcW w:w="7338" w:type="dxa"/>
          </w:tcPr>
          <w:p w14:paraId="12E0128B" w14:textId="28243E6B" w:rsidR="00A15912" w:rsidRPr="00BF7A4D" w:rsidRDefault="00C260AC"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color w:val="161616"/>
              </w:rPr>
              <w:t xml:space="preserve">Proceso De Evaluar Y Verificar Que Un Producto O Aplicación De Software Hace Lo Que Se Supone Que Debe Hacer. </w:t>
            </w:r>
            <w:r w:rsidRPr="1CECE2E3">
              <w:rPr>
                <w:rFonts w:asciiTheme="minorHAnsi" w:eastAsiaTheme="minorEastAsia" w:hAnsiTheme="minorHAnsi" w:cstheme="minorBidi"/>
              </w:rPr>
              <w:t xml:space="preserve"> </w:t>
            </w:r>
          </w:p>
        </w:tc>
      </w:tr>
      <w:tr w:rsidR="00A15912" w:rsidRPr="00BF7A4D" w14:paraId="12E0128F" w14:textId="77777777" w:rsidTr="1CECE2E3">
        <w:trPr>
          <w:trHeight w:val="245"/>
        </w:trPr>
        <w:tc>
          <w:tcPr>
            <w:tcW w:w="1710" w:type="dxa"/>
          </w:tcPr>
          <w:p w14:paraId="12E0128D" w14:textId="201775B7" w:rsidR="00A15912" w:rsidRPr="00BF7A4D" w:rsidRDefault="00130C10"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Requerimiento</w:t>
            </w:r>
          </w:p>
        </w:tc>
        <w:tc>
          <w:tcPr>
            <w:tcW w:w="7338" w:type="dxa"/>
          </w:tcPr>
          <w:p w14:paraId="12E0128E" w14:textId="3602F517" w:rsidR="00A15912" w:rsidRPr="00BF7A4D" w:rsidRDefault="00C260AC" w:rsidP="1CECE2E3">
            <w:pPr>
              <w:spacing w:line="276" w:lineRule="auto"/>
              <w:jc w:val="both"/>
              <w:rPr>
                <w:rFonts w:asciiTheme="minorHAnsi" w:eastAsiaTheme="minorEastAsia" w:hAnsiTheme="minorHAnsi" w:cstheme="minorBidi"/>
                <w:color w:val="161616"/>
              </w:rPr>
            </w:pPr>
            <w:r w:rsidRPr="1CECE2E3">
              <w:rPr>
                <w:rFonts w:asciiTheme="minorHAnsi" w:eastAsiaTheme="minorEastAsia" w:hAnsiTheme="minorHAnsi" w:cstheme="minorBidi"/>
                <w:color w:val="161616"/>
              </w:rPr>
              <w:t xml:space="preserve">Necesidades De Los </w:t>
            </w:r>
            <w:proofErr w:type="spellStart"/>
            <w:r w:rsidR="1CECE2E3" w:rsidRPr="1CECE2E3">
              <w:rPr>
                <w:rFonts w:asciiTheme="minorHAnsi" w:eastAsiaTheme="minorEastAsia" w:hAnsiTheme="minorHAnsi" w:cstheme="minorBidi"/>
                <w:color w:val="161616"/>
              </w:rPr>
              <w:t>Stakeholders</w:t>
            </w:r>
            <w:proofErr w:type="spellEnd"/>
            <w:r w:rsidR="1CECE2E3" w:rsidRPr="1CECE2E3">
              <w:rPr>
                <w:rFonts w:asciiTheme="minorHAnsi" w:eastAsiaTheme="minorEastAsia" w:hAnsiTheme="minorHAnsi" w:cstheme="minorBidi"/>
                <w:color w:val="161616"/>
              </w:rPr>
              <w:t xml:space="preserve"> </w:t>
            </w:r>
            <w:r w:rsidRPr="1CECE2E3">
              <w:rPr>
                <w:rFonts w:asciiTheme="minorHAnsi" w:eastAsiaTheme="minorEastAsia" w:hAnsiTheme="minorHAnsi" w:cstheme="minorBidi"/>
                <w:color w:val="161616"/>
              </w:rPr>
              <w:t xml:space="preserve">Que Requiere Que El </w:t>
            </w:r>
            <w:r w:rsidR="1CECE2E3" w:rsidRPr="1CECE2E3">
              <w:rPr>
                <w:rFonts w:asciiTheme="minorHAnsi" w:eastAsiaTheme="minorEastAsia" w:hAnsiTheme="minorHAnsi" w:cstheme="minorBidi"/>
                <w:color w:val="161616"/>
              </w:rPr>
              <w:t xml:space="preserve">Sistema </w:t>
            </w:r>
            <w:r w:rsidRPr="1CECE2E3">
              <w:rPr>
                <w:rFonts w:asciiTheme="minorHAnsi" w:eastAsiaTheme="minorEastAsia" w:hAnsiTheme="minorHAnsi" w:cstheme="minorBidi"/>
                <w:color w:val="161616"/>
              </w:rPr>
              <w:t xml:space="preserve">Deba De Cumplir De Manera </w:t>
            </w:r>
            <w:r w:rsidR="1CECE2E3" w:rsidRPr="1CECE2E3">
              <w:rPr>
                <w:rFonts w:asciiTheme="minorHAnsi" w:eastAsiaTheme="minorEastAsia" w:hAnsiTheme="minorHAnsi" w:cstheme="minorBidi"/>
                <w:color w:val="161616"/>
              </w:rPr>
              <w:t>Satisfactoria</w:t>
            </w:r>
            <w:r w:rsidRPr="1CECE2E3">
              <w:rPr>
                <w:rFonts w:asciiTheme="minorHAnsi" w:eastAsiaTheme="minorEastAsia" w:hAnsiTheme="minorHAnsi" w:cstheme="minorBidi"/>
                <w:color w:val="161616"/>
              </w:rPr>
              <w:t>.</w:t>
            </w:r>
          </w:p>
        </w:tc>
      </w:tr>
    </w:tbl>
    <w:p w14:paraId="12E01290" w14:textId="77777777" w:rsidR="00A15912" w:rsidRDefault="00A15912" w:rsidP="00A15912"/>
    <w:p w14:paraId="12E01291" w14:textId="77777777" w:rsidR="00A15912" w:rsidRPr="00A15912" w:rsidRDefault="00A15912" w:rsidP="001101B3">
      <w:pPr>
        <w:pStyle w:val="Ttulo1"/>
        <w:numPr>
          <w:ilvl w:val="0"/>
          <w:numId w:val="30"/>
        </w:numPr>
        <w:spacing w:before="0" w:after="0"/>
        <w:rPr>
          <w:rFonts w:ascii="Calibri" w:hAnsi="Calibri" w:cs="Book Antiqua"/>
          <w:sz w:val="28"/>
        </w:rPr>
      </w:pPr>
      <w:bookmarkStart w:id="9" w:name="_Toc461691018"/>
      <w:bookmarkStart w:id="10" w:name="_Toc75630703"/>
      <w:r w:rsidRPr="00A15912">
        <w:rPr>
          <w:rFonts w:ascii="Calibri" w:hAnsi="Calibri" w:cs="Book Antiqua"/>
          <w:sz w:val="28"/>
        </w:rPr>
        <w:t>Documentos de referencia</w:t>
      </w:r>
      <w:bookmarkEnd w:id="9"/>
      <w:bookmarkEnd w:id="10"/>
    </w:p>
    <w:p w14:paraId="12E01292" w14:textId="77777777" w:rsidR="00A15912" w:rsidRDefault="00A15912" w:rsidP="00A15912"/>
    <w:tbl>
      <w:tblPr>
        <w:tblW w:w="28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94"/>
      </w:tblGrid>
      <w:tr w:rsidR="00A15912" w:rsidRPr="00BF7A4D" w14:paraId="12E01294" w14:textId="77777777" w:rsidTr="00A15912">
        <w:trPr>
          <w:trHeight w:val="267"/>
          <w:jc w:val="center"/>
        </w:trPr>
        <w:tc>
          <w:tcPr>
            <w:tcW w:w="5000" w:type="pct"/>
            <w:shd w:val="clear" w:color="auto" w:fill="D5DCE4"/>
          </w:tcPr>
          <w:p w14:paraId="12E01293" w14:textId="77777777" w:rsidR="00A15912" w:rsidRPr="00BF7A4D" w:rsidRDefault="00A15912" w:rsidP="00A15912">
            <w:pPr>
              <w:spacing w:line="276" w:lineRule="auto"/>
              <w:jc w:val="center"/>
              <w:rPr>
                <w:rFonts w:ascii="Arial" w:hAnsi="Arial" w:cs="Arial"/>
                <w:b/>
                <w:sz w:val="22"/>
                <w:szCs w:val="22"/>
                <w:lang w:val="es-ES_tradnl"/>
              </w:rPr>
            </w:pPr>
            <w:r w:rsidRPr="0009623A">
              <w:rPr>
                <w:rFonts w:ascii="Calibri Light" w:hAnsi="Calibri Light" w:cs="Calibri Light"/>
                <w:b/>
                <w:sz w:val="22"/>
                <w:szCs w:val="22"/>
                <w:lang w:val="es-ES_tradnl"/>
              </w:rPr>
              <w:t>DOCUMENTO VERSIÓN</w:t>
            </w:r>
          </w:p>
        </w:tc>
      </w:tr>
      <w:tr w:rsidR="00A15912" w:rsidRPr="00BF7A4D" w14:paraId="12E01296" w14:textId="77777777" w:rsidTr="00A15912">
        <w:trPr>
          <w:trHeight w:val="245"/>
          <w:jc w:val="center"/>
        </w:trPr>
        <w:tc>
          <w:tcPr>
            <w:tcW w:w="5000" w:type="pct"/>
          </w:tcPr>
          <w:p w14:paraId="12E01295" w14:textId="4CD67337"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Documentos de caso de uso</w:t>
            </w:r>
            <w:r w:rsidR="000C1849" w:rsidRPr="000C1849">
              <w:rPr>
                <w:rFonts w:ascii="Calibri" w:hAnsi="Calibri" w:cs="Calibri"/>
                <w:szCs w:val="22"/>
              </w:rPr>
              <w:t xml:space="preserve"> versión final</w:t>
            </w:r>
          </w:p>
        </w:tc>
      </w:tr>
      <w:tr w:rsidR="00A15912" w:rsidRPr="00BF7A4D" w14:paraId="12E01298" w14:textId="77777777" w:rsidTr="00A15912">
        <w:trPr>
          <w:trHeight w:val="267"/>
          <w:jc w:val="center"/>
        </w:trPr>
        <w:tc>
          <w:tcPr>
            <w:tcW w:w="5000" w:type="pct"/>
          </w:tcPr>
          <w:p w14:paraId="12E01297" w14:textId="064C8D8F" w:rsidR="00A15912" w:rsidRPr="000C1849" w:rsidRDefault="00A15912" w:rsidP="00A15912">
            <w:pPr>
              <w:spacing w:line="276" w:lineRule="auto"/>
              <w:jc w:val="both"/>
              <w:rPr>
                <w:rFonts w:ascii="Calibri" w:hAnsi="Calibri" w:cs="Calibri"/>
                <w:szCs w:val="22"/>
              </w:rPr>
            </w:pPr>
            <w:r w:rsidRPr="000C1849">
              <w:rPr>
                <w:rFonts w:ascii="Calibri" w:hAnsi="Calibri" w:cs="Calibri"/>
                <w:szCs w:val="22"/>
              </w:rPr>
              <w:t>Especificación de requisitos</w:t>
            </w:r>
            <w:r w:rsidR="000C1849" w:rsidRPr="000C1849">
              <w:rPr>
                <w:rFonts w:ascii="Calibri" w:hAnsi="Calibri" w:cs="Calibri"/>
                <w:szCs w:val="22"/>
              </w:rPr>
              <w:t xml:space="preserve"> versión final</w:t>
            </w:r>
          </w:p>
        </w:tc>
      </w:tr>
      <w:tr w:rsidR="00A15912" w:rsidRPr="00BF7A4D" w14:paraId="12E0129A" w14:textId="77777777" w:rsidTr="00A15912">
        <w:trPr>
          <w:trHeight w:val="245"/>
          <w:jc w:val="center"/>
        </w:trPr>
        <w:tc>
          <w:tcPr>
            <w:tcW w:w="5000" w:type="pct"/>
          </w:tcPr>
          <w:p w14:paraId="12E01299" w14:textId="0ACBA195" w:rsidR="00A15912" w:rsidRPr="000C1849" w:rsidRDefault="000C1849" w:rsidP="00A15912">
            <w:pPr>
              <w:spacing w:line="276" w:lineRule="auto"/>
              <w:jc w:val="both"/>
              <w:rPr>
                <w:rFonts w:ascii="Calibri" w:hAnsi="Calibri" w:cs="Calibri"/>
                <w:szCs w:val="22"/>
              </w:rPr>
            </w:pPr>
            <w:r w:rsidRPr="000C1849">
              <w:rPr>
                <w:rFonts w:ascii="Calibri" w:hAnsi="Calibri" w:cs="Calibri"/>
                <w:szCs w:val="22"/>
              </w:rPr>
              <w:t>Diagramas del proyecto versión final</w:t>
            </w:r>
          </w:p>
        </w:tc>
      </w:tr>
      <w:tr w:rsidR="00A15912" w:rsidRPr="00BF7A4D" w14:paraId="12E0129C" w14:textId="77777777" w:rsidTr="00A15912">
        <w:trPr>
          <w:trHeight w:val="245"/>
          <w:jc w:val="center"/>
        </w:trPr>
        <w:tc>
          <w:tcPr>
            <w:tcW w:w="5000" w:type="pct"/>
          </w:tcPr>
          <w:p w14:paraId="12E0129B" w14:textId="177FFCA7" w:rsidR="00A15912" w:rsidRPr="000C1849" w:rsidRDefault="00EF5C91" w:rsidP="00A15912">
            <w:pPr>
              <w:spacing w:line="276" w:lineRule="auto"/>
              <w:jc w:val="both"/>
              <w:rPr>
                <w:rFonts w:ascii="Calibri" w:hAnsi="Calibri" w:cs="Calibri"/>
                <w:szCs w:val="22"/>
              </w:rPr>
            </w:pPr>
            <w:r>
              <w:rPr>
                <w:rFonts w:ascii="Calibri" w:hAnsi="Calibri" w:cs="Calibri"/>
                <w:szCs w:val="22"/>
              </w:rPr>
              <w:t xml:space="preserve">Prototipos versión final </w:t>
            </w:r>
          </w:p>
        </w:tc>
      </w:tr>
    </w:tbl>
    <w:p w14:paraId="12E0129D" w14:textId="77777777" w:rsidR="00A15912" w:rsidRDefault="00A15912" w:rsidP="00A15912"/>
    <w:p w14:paraId="12E0129E" w14:textId="77777777" w:rsidR="00A15912" w:rsidRDefault="00A15912" w:rsidP="00A15912">
      <w:r>
        <w:br w:type="page"/>
      </w:r>
    </w:p>
    <w:p w14:paraId="12E0129F" w14:textId="77777777" w:rsidR="00A15912" w:rsidRDefault="1CECE2E3" w:rsidP="001101B3">
      <w:pPr>
        <w:pStyle w:val="Ttulo1"/>
        <w:numPr>
          <w:ilvl w:val="0"/>
          <w:numId w:val="30"/>
        </w:numPr>
        <w:spacing w:before="0" w:after="0"/>
        <w:rPr>
          <w:rFonts w:ascii="Calibri" w:hAnsi="Calibri" w:cs="Book Antiqua"/>
          <w:sz w:val="28"/>
        </w:rPr>
      </w:pPr>
      <w:bookmarkStart w:id="11" w:name="_Toc461691020"/>
      <w:bookmarkStart w:id="12" w:name="_Toc75630704"/>
      <w:r w:rsidRPr="1CECE2E3">
        <w:rPr>
          <w:rFonts w:ascii="Calibri" w:hAnsi="Calibri" w:cs="Book Antiqua"/>
          <w:sz w:val="28"/>
          <w:szCs w:val="28"/>
        </w:rPr>
        <w:lastRenderedPageBreak/>
        <w:t>Estrategia de pruebas</w:t>
      </w:r>
      <w:bookmarkEnd w:id="11"/>
      <w:bookmarkEnd w:id="12"/>
    </w:p>
    <w:p w14:paraId="12E012A1" w14:textId="77777777" w:rsidR="00A15912" w:rsidRPr="00A15912" w:rsidRDefault="1CECE2E3" w:rsidP="001101B3">
      <w:pPr>
        <w:pStyle w:val="Ttulo2"/>
        <w:numPr>
          <w:ilvl w:val="1"/>
          <w:numId w:val="30"/>
        </w:numPr>
        <w:ind w:left="1418"/>
        <w:rPr>
          <w:rFonts w:ascii="Calibri" w:hAnsi="Calibri" w:cs="Book Antiqua"/>
          <w:i w:val="0"/>
          <w:sz w:val="24"/>
        </w:rPr>
      </w:pPr>
      <w:bookmarkStart w:id="13" w:name="_Toc461691021"/>
      <w:bookmarkStart w:id="14" w:name="_Toc75630705"/>
      <w:r w:rsidRPr="1CECE2E3">
        <w:rPr>
          <w:rFonts w:ascii="Calibri" w:hAnsi="Calibri" w:cs="Book Antiqua"/>
          <w:i w:val="0"/>
          <w:iCs w:val="0"/>
          <w:sz w:val="24"/>
          <w:szCs w:val="24"/>
        </w:rPr>
        <w:t xml:space="preserve">Pruebas </w:t>
      </w:r>
      <w:bookmarkEnd w:id="13"/>
      <w:bookmarkEnd w:id="14"/>
      <w:r w:rsidRPr="1CECE2E3">
        <w:rPr>
          <w:rFonts w:ascii="Calibri" w:hAnsi="Calibri" w:cs="Book Antiqua"/>
          <w:i w:val="0"/>
          <w:iCs w:val="0"/>
          <w:sz w:val="24"/>
          <w:szCs w:val="24"/>
        </w:rPr>
        <w:t>unitarias</w:t>
      </w:r>
    </w:p>
    <w:p w14:paraId="12E012A5" w14:textId="77777777" w:rsidR="00C329B0" w:rsidRPr="000A5845" w:rsidRDefault="00C329B0" w:rsidP="00A15912">
      <w:pPr>
        <w:spacing w:line="276" w:lineRule="auto"/>
        <w:ind w:left="709"/>
        <w:jc w:val="both"/>
        <w:rPr>
          <w:color w:val="0000FF"/>
        </w:rPr>
      </w:pPr>
    </w:p>
    <w:tbl>
      <w:tblPr>
        <w:tblW w:w="8928" w:type="dxa"/>
        <w:tblInd w:w="712" w:type="dxa"/>
        <w:tblCellMar>
          <w:left w:w="0" w:type="dxa"/>
          <w:right w:w="0" w:type="dxa"/>
        </w:tblCellMar>
        <w:tblLook w:val="04A0" w:firstRow="1" w:lastRow="0" w:firstColumn="1" w:lastColumn="0" w:noHBand="0" w:noVBand="1"/>
      </w:tblPr>
      <w:tblGrid>
        <w:gridCol w:w="2212"/>
        <w:gridCol w:w="6716"/>
      </w:tblGrid>
      <w:tr w:rsidR="00CE2473" w:rsidRPr="007A3321" w14:paraId="2B9B5BCD"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3B1D617"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86F2998"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CP-001</w:t>
            </w:r>
          </w:p>
        </w:tc>
      </w:tr>
      <w:tr w:rsidR="00CE2473" w:rsidRPr="007A3321" w14:paraId="1F2EDF8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21D881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1F99751" w14:textId="57108481"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Prueba de inicio de sesión</w:t>
            </w:r>
            <w:r w:rsidR="006F7419">
              <w:rPr>
                <w:rFonts w:asciiTheme="minorHAnsi" w:eastAsiaTheme="minorEastAsia" w:hAnsiTheme="minorHAnsi" w:cstheme="minorBidi"/>
              </w:rPr>
              <w:t xml:space="preserve"> en el sistema</w:t>
            </w:r>
          </w:p>
        </w:tc>
      </w:tr>
      <w:tr w:rsidR="00CE2473" w:rsidRPr="007A3321" w14:paraId="7973F507"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44264D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22325F4"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CE2473" w:rsidRPr="007A3321" w14:paraId="5263F746"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08C034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665BC3D" w14:textId="77777777" w:rsidR="00CE2473"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5860" w:type="dxa"/>
              <w:tblInd w:w="584" w:type="dxa"/>
              <w:tblLook w:val="04A0" w:firstRow="1" w:lastRow="0" w:firstColumn="1" w:lastColumn="0" w:noHBand="0" w:noVBand="1"/>
            </w:tblPr>
            <w:tblGrid>
              <w:gridCol w:w="1474"/>
              <w:gridCol w:w="1597"/>
              <w:gridCol w:w="2789"/>
            </w:tblGrid>
            <w:tr w:rsidR="00CE2473" w14:paraId="31EF8380" w14:textId="77777777" w:rsidTr="1CECE2E3">
              <w:trPr>
                <w:trHeight w:val="546"/>
              </w:trPr>
              <w:tc>
                <w:tcPr>
                  <w:tcW w:w="1474" w:type="dxa"/>
                </w:tcPr>
                <w:p w14:paraId="47F35217"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97" w:type="dxa"/>
                </w:tcPr>
                <w:p w14:paraId="5CA125B4"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789" w:type="dxa"/>
                </w:tcPr>
                <w:p w14:paraId="2D305311"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CE2473" w14:paraId="7F58332C" w14:textId="77777777" w:rsidTr="1CECE2E3">
              <w:trPr>
                <w:trHeight w:val="281"/>
              </w:trPr>
              <w:tc>
                <w:tcPr>
                  <w:tcW w:w="1474" w:type="dxa"/>
                </w:tcPr>
                <w:p w14:paraId="4C94948D"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7B13B0E6" w14:textId="4D3F38FF"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Usuario</w:t>
                  </w:r>
                </w:p>
              </w:tc>
              <w:tc>
                <w:tcPr>
                  <w:tcW w:w="2789" w:type="dxa"/>
                </w:tcPr>
                <w:p w14:paraId="3D7652ED" w14:textId="07D3754E"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KRCB</w:t>
                  </w:r>
                </w:p>
              </w:tc>
            </w:tr>
            <w:tr w:rsidR="00CE2473" w14:paraId="679F8ADB" w14:textId="77777777" w:rsidTr="1CECE2E3">
              <w:trPr>
                <w:trHeight w:val="265"/>
              </w:trPr>
              <w:tc>
                <w:tcPr>
                  <w:tcW w:w="1474" w:type="dxa"/>
                </w:tcPr>
                <w:p w14:paraId="75B02075" w14:textId="77777777" w:rsidR="00CE2473" w:rsidRDefault="1CECE2E3" w:rsidP="1CECE2E3">
                  <w:pP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97" w:type="dxa"/>
                </w:tcPr>
                <w:p w14:paraId="00DA23EA" w14:textId="77777777" w:rsidR="00CE2473"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Contraseña</w:t>
                  </w:r>
                </w:p>
              </w:tc>
              <w:tc>
                <w:tcPr>
                  <w:tcW w:w="2789" w:type="dxa"/>
                </w:tcPr>
                <w:p w14:paraId="4BA081C7" w14:textId="15BB803A" w:rsidR="00CE2473" w:rsidRDefault="00C260AC" w:rsidP="1CECE2E3">
                  <w:pPr>
                    <w:rPr>
                      <w:rFonts w:asciiTheme="minorHAnsi" w:eastAsiaTheme="minorEastAsia" w:hAnsiTheme="minorHAnsi" w:cstheme="minorBidi"/>
                    </w:rPr>
                  </w:pPr>
                  <w:r>
                    <w:rPr>
                      <w:rFonts w:asciiTheme="minorHAnsi" w:eastAsiaTheme="minorEastAsia" w:hAnsiTheme="minorHAnsi" w:cstheme="minorBidi"/>
                    </w:rPr>
                    <w:t>1234</w:t>
                  </w:r>
                </w:p>
              </w:tc>
            </w:tr>
          </w:tbl>
          <w:p w14:paraId="6E9ED783" w14:textId="77777777" w:rsidR="00CE2473" w:rsidRPr="007A3321" w:rsidRDefault="00CE2473" w:rsidP="1CECE2E3">
            <w:pPr>
              <w:rPr>
                <w:rFonts w:asciiTheme="minorHAnsi" w:eastAsiaTheme="minorEastAsia" w:hAnsiTheme="minorHAnsi" w:cstheme="minorBidi"/>
              </w:rPr>
            </w:pPr>
          </w:p>
          <w:p w14:paraId="5EBEA244" w14:textId="3D830969" w:rsidR="00CE2473"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Ingresar</w:t>
            </w:r>
            <w:r w:rsidRPr="1CECE2E3">
              <w:rPr>
                <w:rFonts w:asciiTheme="minorHAnsi" w:eastAsiaTheme="minorEastAsia" w:hAnsiTheme="minorHAnsi" w:cstheme="minorBidi"/>
              </w:rPr>
              <w:t>.</w:t>
            </w:r>
          </w:p>
        </w:tc>
      </w:tr>
      <w:tr w:rsidR="00CE2473" w:rsidRPr="007A3321" w14:paraId="17C49D02"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01219D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17605AD" w14:textId="2FB821BB"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El usuario debe ingresado correctamente al sistema</w:t>
            </w:r>
          </w:p>
        </w:tc>
      </w:tr>
      <w:tr w:rsidR="00CE2473" w:rsidRPr="007A3321" w14:paraId="13BFF070"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CC8236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503F44C"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usuario estará online en la aplicación </w:t>
            </w:r>
          </w:p>
        </w:tc>
      </w:tr>
      <w:tr w:rsidR="00CE2473" w:rsidRPr="007A3321" w14:paraId="6A762366"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577B096"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BBE314D"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Ha ingresado correctamente el usuario.</w:t>
            </w:r>
          </w:p>
        </w:tc>
      </w:tr>
      <w:tr w:rsidR="00CE2473" w:rsidRPr="007A3321" w14:paraId="6DB29B5D"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138E462"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9E65C3"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CE2473" w:rsidRPr="007A3321" w14:paraId="259470FD"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FF4175"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7F1D51" w14:textId="77777777" w:rsidR="00CE2473"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Una vez iniciada sesión podrá administrar los submenús </w:t>
            </w:r>
          </w:p>
        </w:tc>
      </w:tr>
    </w:tbl>
    <w:p w14:paraId="12E012C5" w14:textId="11B9DD09" w:rsidR="00C329B0" w:rsidRDefault="00C329B0" w:rsidP="00A15912">
      <w:pPr>
        <w:spacing w:line="276" w:lineRule="auto"/>
        <w:ind w:left="709"/>
        <w:jc w:val="both"/>
        <w:rPr>
          <w:rFonts w:ascii="Calibri" w:hAnsi="Calibri" w:cs="Calibri"/>
          <w:color w:val="0000FF"/>
        </w:rPr>
      </w:pPr>
    </w:p>
    <w:p w14:paraId="22615346" w14:textId="77777777" w:rsidR="003D4534" w:rsidRPr="00A80275" w:rsidRDefault="003D4534"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78B7D6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870F86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3785110" w14:textId="23B6A24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CP-002</w:t>
            </w:r>
          </w:p>
        </w:tc>
      </w:tr>
      <w:tr w:rsidR="7A001883" w14:paraId="2316942A"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DA4327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3DFA4D" w14:textId="2318645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registro de </w:t>
            </w:r>
            <w:r w:rsidR="00C260AC">
              <w:rPr>
                <w:rFonts w:asciiTheme="minorHAnsi" w:eastAsiaTheme="minorEastAsia" w:hAnsiTheme="minorHAnsi" w:cstheme="minorBidi"/>
              </w:rPr>
              <w:t>cliente</w:t>
            </w:r>
            <w:r w:rsidRPr="1CECE2E3">
              <w:rPr>
                <w:rFonts w:asciiTheme="minorHAnsi" w:eastAsiaTheme="minorEastAsia" w:hAnsiTheme="minorHAnsi" w:cstheme="minorBidi"/>
              </w:rPr>
              <w:t xml:space="preserve"> </w:t>
            </w:r>
          </w:p>
        </w:tc>
      </w:tr>
      <w:tr w:rsidR="7A001883" w14:paraId="471E583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E316B9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5A6756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4BFE444F"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C22DD2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E081AE" w14:textId="77777777"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16"/>
              <w:gridCol w:w="1536"/>
              <w:gridCol w:w="2990"/>
            </w:tblGrid>
            <w:tr w:rsidR="7A001883" w14:paraId="49B7DC2E" w14:textId="77777777" w:rsidTr="1CECE2E3">
              <w:trPr>
                <w:trHeight w:val="546"/>
              </w:trPr>
              <w:tc>
                <w:tcPr>
                  <w:tcW w:w="1320" w:type="dxa"/>
                </w:tcPr>
                <w:p w14:paraId="65DEC7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473A5A0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4061F31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7A001883" w14:paraId="5D221A4F" w14:textId="77777777" w:rsidTr="1CECE2E3">
              <w:trPr>
                <w:trHeight w:val="281"/>
              </w:trPr>
              <w:tc>
                <w:tcPr>
                  <w:tcW w:w="1320" w:type="dxa"/>
                </w:tcPr>
                <w:p w14:paraId="5B1418FA" w14:textId="77777777" w:rsidR="6997A4C4"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FA8B22" w14:textId="121AE214"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696CB4A0" w14:textId="22BB3752"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7A001883" w14:paraId="3B10F046" w14:textId="77777777" w:rsidTr="1CECE2E3">
              <w:trPr>
                <w:trHeight w:val="265"/>
              </w:trPr>
              <w:tc>
                <w:tcPr>
                  <w:tcW w:w="1320" w:type="dxa"/>
                </w:tcPr>
                <w:p w14:paraId="60733D04" w14:textId="65B943DB" w:rsidR="7A00188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ECCB863" w14:textId="3906989F"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66B0D717" w14:textId="73EBD2E5"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0921124848</w:t>
                  </w:r>
                </w:p>
              </w:tc>
            </w:tr>
            <w:tr w:rsidR="7A001883" w14:paraId="414A6BF2" w14:textId="77777777" w:rsidTr="1CECE2E3">
              <w:trPr>
                <w:trHeight w:val="265"/>
              </w:trPr>
              <w:tc>
                <w:tcPr>
                  <w:tcW w:w="1320" w:type="dxa"/>
                </w:tcPr>
                <w:p w14:paraId="00AEC94C" w14:textId="4D19E84C"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4DF7415B" w14:textId="75F191F5"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telefono</w:t>
                  </w:r>
                  <w:proofErr w:type="spellEnd"/>
                </w:p>
              </w:tc>
              <w:tc>
                <w:tcPr>
                  <w:tcW w:w="3003" w:type="dxa"/>
                </w:tcPr>
                <w:p w14:paraId="7705A511" w14:textId="65D5471D" w:rsidR="7A001883" w:rsidRDefault="1CECE2E3" w:rsidP="00C260AC">
                  <w:pPr>
                    <w:jc w:val="center"/>
                    <w:rPr>
                      <w:rFonts w:asciiTheme="minorHAnsi" w:eastAsiaTheme="minorEastAsia" w:hAnsiTheme="minorHAnsi" w:cstheme="minorBidi"/>
                    </w:rPr>
                  </w:pPr>
                  <w:r w:rsidRPr="1CECE2E3">
                    <w:rPr>
                      <w:rFonts w:asciiTheme="minorHAnsi" w:eastAsiaTheme="minorEastAsia" w:hAnsiTheme="minorHAnsi" w:cstheme="minorBidi"/>
                    </w:rPr>
                    <w:t>0957893641</w:t>
                  </w:r>
                </w:p>
              </w:tc>
            </w:tr>
            <w:tr w:rsidR="7A001883" w14:paraId="65583233" w14:textId="77777777" w:rsidTr="1CECE2E3">
              <w:trPr>
                <w:trHeight w:val="265"/>
              </w:trPr>
              <w:tc>
                <w:tcPr>
                  <w:tcW w:w="1320" w:type="dxa"/>
                </w:tcPr>
                <w:p w14:paraId="36B2E6DC" w14:textId="4F7968DA"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C66D750" w14:textId="7FB84EFB"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6F7C3633" w14:textId="61931584" w:rsidR="7A001883" w:rsidRDefault="00C260AC" w:rsidP="00C260AC">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7A001883" w14:paraId="53A66C81" w14:textId="77777777" w:rsidTr="1CECE2E3">
              <w:trPr>
                <w:trHeight w:val="265"/>
              </w:trPr>
              <w:tc>
                <w:tcPr>
                  <w:tcW w:w="1320" w:type="dxa"/>
                </w:tcPr>
                <w:p w14:paraId="7DFC8DE5" w14:textId="5CBAE094" w:rsidR="7A001883" w:rsidRDefault="1CECE2E3" w:rsidP="00C260AC">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25A212" w14:textId="08466F1A" w:rsidR="7A001883" w:rsidRDefault="00C260AC" w:rsidP="00C260AC">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2FA7AA61" w14:textId="098872F6" w:rsidR="7A001883" w:rsidRDefault="00C260AC" w:rsidP="00C260AC">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7A001883" w14:paraId="3101546A" w14:textId="77777777" w:rsidTr="1CECE2E3">
              <w:trPr>
                <w:trHeight w:val="265"/>
              </w:trPr>
              <w:tc>
                <w:tcPr>
                  <w:tcW w:w="1320" w:type="dxa"/>
                </w:tcPr>
                <w:p w14:paraId="5244BFCF" w14:textId="1120EA0D"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39854832" w14:textId="36BFB1A4" w:rsidR="7A001883" w:rsidRDefault="00C260AC" w:rsidP="00C260AC">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3C2B4E56" w14:textId="72E61691"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7A001883" w14:paraId="4E31DDB2" w14:textId="77777777" w:rsidTr="1CECE2E3">
              <w:trPr>
                <w:trHeight w:val="265"/>
              </w:trPr>
              <w:tc>
                <w:tcPr>
                  <w:tcW w:w="1320" w:type="dxa"/>
                </w:tcPr>
                <w:p w14:paraId="4C67CD5F" w14:textId="730EADE7" w:rsidR="7A001883" w:rsidRDefault="1CECE2E3"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7B1407DE" w14:textId="77ADD49A"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33E5333D" w14:textId="48EBD638" w:rsidR="7A001883"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C260AC" w14:paraId="7B582F35" w14:textId="77777777" w:rsidTr="1CECE2E3">
              <w:trPr>
                <w:trHeight w:val="265"/>
              </w:trPr>
              <w:tc>
                <w:tcPr>
                  <w:tcW w:w="1320" w:type="dxa"/>
                </w:tcPr>
                <w:p w14:paraId="0080A428" w14:textId="0117FFAA" w:rsidR="00C260AC" w:rsidRPr="1CECE2E3" w:rsidRDefault="00C260AC" w:rsidP="00C260AC">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22631ED" w14:textId="63752950" w:rsidR="00C260AC" w:rsidRDefault="00C260AC" w:rsidP="00C260AC">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6E562F0E" w14:textId="019DBC1D" w:rsidR="00C260AC" w:rsidRPr="1CECE2E3" w:rsidRDefault="00592534" w:rsidP="00C260AC">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24646BB2" w14:textId="77777777" w:rsidR="7A001883" w:rsidRDefault="7A001883" w:rsidP="1CECE2E3">
            <w:pPr>
              <w:rPr>
                <w:rFonts w:asciiTheme="minorHAnsi" w:eastAsiaTheme="minorEastAsia" w:hAnsiTheme="minorHAnsi" w:cstheme="minorBidi"/>
              </w:rPr>
            </w:pPr>
          </w:p>
          <w:p w14:paraId="75391941" w14:textId="3ABAE99A"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C260AC">
              <w:rPr>
                <w:rFonts w:asciiTheme="minorHAnsi" w:eastAsiaTheme="minorEastAsia" w:hAnsiTheme="minorHAnsi" w:cstheme="minorBidi"/>
              </w:rPr>
              <w:t>Registrar</w:t>
            </w:r>
            <w:r w:rsidRPr="1CECE2E3">
              <w:rPr>
                <w:rFonts w:asciiTheme="minorHAnsi" w:eastAsiaTheme="minorEastAsia" w:hAnsiTheme="minorHAnsi" w:cstheme="minorBidi"/>
              </w:rPr>
              <w:t>.</w:t>
            </w:r>
          </w:p>
        </w:tc>
      </w:tr>
      <w:tr w:rsidR="7A001883" w14:paraId="27D6EA97"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41E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A8C5ADB" w14:textId="6486825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Haber ingresado correctamente al sistema.</w:t>
            </w:r>
          </w:p>
        </w:tc>
      </w:tr>
      <w:tr w:rsidR="7A001883" w14:paraId="75C3FD87"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3A25B6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0E9D925" w14:textId="57CE3879"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será registrado en el sistema</w:t>
            </w:r>
          </w:p>
        </w:tc>
      </w:tr>
      <w:tr w:rsidR="7A001883" w14:paraId="6103067C"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03F158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8960D59" w14:textId="5A76B3D1"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registrado correctamente el </w:t>
            </w:r>
            <w:r w:rsidR="00592534">
              <w:rPr>
                <w:rFonts w:asciiTheme="minorHAnsi" w:eastAsiaTheme="minorEastAsia" w:hAnsiTheme="minorHAnsi" w:cstheme="minorBidi"/>
              </w:rPr>
              <w:t>cliente</w:t>
            </w:r>
            <w:r w:rsidRPr="1CECE2E3">
              <w:rPr>
                <w:rFonts w:asciiTheme="minorHAnsi" w:eastAsiaTheme="minorEastAsia" w:hAnsiTheme="minorHAnsi" w:cstheme="minorBidi"/>
              </w:rPr>
              <w:t xml:space="preserve">. El sistema tendrá un modelo de ficha de ingreso para el </w:t>
            </w:r>
            <w:r w:rsidR="00592534">
              <w:rPr>
                <w:rFonts w:asciiTheme="minorHAnsi" w:eastAsiaTheme="minorEastAsia" w:hAnsiTheme="minorHAnsi" w:cstheme="minorBidi"/>
              </w:rPr>
              <w:t>cliente</w:t>
            </w:r>
          </w:p>
        </w:tc>
      </w:tr>
      <w:tr w:rsidR="7A001883" w14:paraId="1CD046C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2601E2"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B6B4C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8333286"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B628A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23E8825" w14:textId="11922EF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 El sistema gestionará los datos de l</w:t>
            </w:r>
            <w:r w:rsidR="00592534">
              <w:rPr>
                <w:rFonts w:asciiTheme="minorHAnsi" w:eastAsiaTheme="minorEastAsia" w:hAnsiTheme="minorHAnsi" w:cstheme="minorBidi"/>
              </w:rPr>
              <w:t>os clientes ordenando por Código.</w:t>
            </w:r>
          </w:p>
        </w:tc>
      </w:tr>
    </w:tbl>
    <w:p w14:paraId="1D652657" w14:textId="58C9C4BD" w:rsidR="7A001883" w:rsidRDefault="7A001883" w:rsidP="7A001883">
      <w:pPr>
        <w:spacing w:line="276" w:lineRule="auto"/>
        <w:jc w:val="both"/>
        <w:rPr>
          <w:rFonts w:ascii="Calibri" w:hAnsi="Calibri" w:cs="Calibri"/>
          <w:color w:val="0000FF"/>
        </w:rPr>
      </w:pPr>
      <w:r w:rsidRPr="7A001883">
        <w:rPr>
          <w:rFonts w:ascii="Calibri" w:hAnsi="Calibri" w:cs="Calibri"/>
          <w:color w:val="0000FF"/>
        </w:rPr>
        <w:t xml:space="preserve">                                         </w:t>
      </w:r>
    </w:p>
    <w:p w14:paraId="4F8D6B83" w14:textId="77777777" w:rsidR="003D4534" w:rsidRDefault="003D4534" w:rsidP="7A001883">
      <w:pPr>
        <w:spacing w:line="276" w:lineRule="auto"/>
        <w:jc w:val="both"/>
        <w:rPr>
          <w:rFonts w:ascii="Calibri" w:hAnsi="Calibri" w:cs="Calibri"/>
          <w:color w:val="0000FF"/>
        </w:rPr>
      </w:pPr>
    </w:p>
    <w:tbl>
      <w:tblPr>
        <w:tblW w:w="0" w:type="auto"/>
        <w:tblInd w:w="712" w:type="dxa"/>
        <w:tblLook w:val="04A0" w:firstRow="1" w:lastRow="0" w:firstColumn="1" w:lastColumn="0" w:noHBand="0" w:noVBand="1"/>
      </w:tblPr>
      <w:tblGrid>
        <w:gridCol w:w="2817"/>
        <w:gridCol w:w="6089"/>
      </w:tblGrid>
      <w:tr w:rsidR="7A001883" w14:paraId="4BB97934"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A1C2C6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F78C767" w14:textId="16E5BEE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CP-003</w:t>
            </w:r>
          </w:p>
        </w:tc>
      </w:tr>
      <w:tr w:rsidR="7A001883" w14:paraId="04AB9207"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51CDA54"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E3B3822" w14:textId="6D657E4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Prueba de Registro de </w:t>
            </w:r>
            <w:r w:rsidR="00592534">
              <w:rPr>
                <w:rFonts w:asciiTheme="minorHAnsi" w:eastAsiaTheme="minorEastAsia" w:hAnsiTheme="minorHAnsi" w:cstheme="minorBidi"/>
                <w:sz w:val="22"/>
                <w:szCs w:val="22"/>
                <w:lang w:val="es-419"/>
              </w:rPr>
              <w:t>Ambulancia</w:t>
            </w:r>
          </w:p>
        </w:tc>
      </w:tr>
      <w:tr w:rsidR="7A001883" w14:paraId="4B384FE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47A6780"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29315508" w14:textId="10978899"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Desarrolladores</w:t>
            </w:r>
          </w:p>
        </w:tc>
      </w:tr>
      <w:tr w:rsidR="7A001883" w14:paraId="088C35C8"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8EB988A"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4B1BE09D" w14:textId="3D7E0A93" w:rsidR="7A001883" w:rsidRDefault="1CECE2E3" w:rsidP="1CECE2E3">
            <w:pPr>
              <w:numPr>
                <w:ilvl w:val="0"/>
                <w:numId w:val="26"/>
              </w:numPr>
              <w:tabs>
                <w:tab w:val="clear" w:pos="720"/>
                <w:tab w:val="num" w:pos="372"/>
              </w:tabs>
              <w:spacing w:line="276" w:lineRule="auto"/>
              <w:ind w:left="709"/>
              <w:jc w:val="both"/>
              <w:rPr>
                <w:rFonts w:asciiTheme="minorHAnsi" w:eastAsiaTheme="minorEastAsia" w:hAnsiTheme="minorHAnsi" w:cstheme="minorBidi"/>
                <w:lang w:val="es-419"/>
              </w:rPr>
            </w:pPr>
            <w:r w:rsidRPr="1CECE2E3">
              <w:rPr>
                <w:rFonts w:asciiTheme="minorHAnsi" w:eastAsiaTheme="minorEastAsia" w:hAnsiTheme="minorHAnsi" w:cstheme="minorBidi"/>
                <w:lang w:val="es-419"/>
              </w:rPr>
              <w:t>Se ingresan los siguientes parámetros:</w:t>
            </w:r>
          </w:p>
          <w:tbl>
            <w:tblPr>
              <w:tblStyle w:val="Tablaconcuadrcula"/>
              <w:tblW w:w="0" w:type="auto"/>
              <w:tblInd w:w="705" w:type="dxa"/>
              <w:tblLook w:val="04A0" w:firstRow="1" w:lastRow="0" w:firstColumn="1" w:lastColumn="0" w:noHBand="0" w:noVBand="1"/>
            </w:tblPr>
            <w:tblGrid>
              <w:gridCol w:w="1465"/>
              <w:gridCol w:w="1840"/>
              <w:gridCol w:w="1797"/>
            </w:tblGrid>
            <w:tr w:rsidR="7A001883" w14:paraId="5AF2683D" w14:textId="77777777" w:rsidTr="00592534">
              <w:tc>
                <w:tcPr>
                  <w:tcW w:w="1466" w:type="dxa"/>
                  <w:tcBorders>
                    <w:top w:val="single" w:sz="8" w:space="0" w:color="auto"/>
                    <w:left w:val="single" w:sz="8" w:space="0" w:color="auto"/>
                    <w:bottom w:val="single" w:sz="8" w:space="0" w:color="auto"/>
                    <w:right w:val="single" w:sz="8" w:space="0" w:color="auto"/>
                  </w:tcBorders>
                </w:tcPr>
                <w:p w14:paraId="196CD3F2" w14:textId="1A809457"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44218A9E" w14:textId="2089D225"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2F80A165" w14:textId="7C79B2B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7A001883" w14:paraId="293E361D" w14:textId="77777777" w:rsidTr="00592534">
              <w:tc>
                <w:tcPr>
                  <w:tcW w:w="1466" w:type="dxa"/>
                  <w:tcBorders>
                    <w:top w:val="single" w:sz="8" w:space="0" w:color="auto"/>
                    <w:left w:val="single" w:sz="8" w:space="0" w:color="auto"/>
                    <w:bottom w:val="single" w:sz="8" w:space="0" w:color="auto"/>
                    <w:right w:val="single" w:sz="8" w:space="0" w:color="auto"/>
                  </w:tcBorders>
                </w:tcPr>
                <w:p w14:paraId="67A5A41E" w14:textId="74B1AF77"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33F4C494" w14:textId="43C686C6"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703A4B34" w14:textId="69868E7E" w:rsidR="7A001883" w:rsidRDefault="00955663" w:rsidP="1CECE2E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7A001883" w14:paraId="701BBF07" w14:textId="77777777" w:rsidTr="00592534">
              <w:tc>
                <w:tcPr>
                  <w:tcW w:w="1466" w:type="dxa"/>
                  <w:tcBorders>
                    <w:top w:val="single" w:sz="8" w:space="0" w:color="auto"/>
                    <w:left w:val="single" w:sz="8" w:space="0" w:color="auto"/>
                    <w:bottom w:val="single" w:sz="8" w:space="0" w:color="auto"/>
                    <w:right w:val="single" w:sz="8" w:space="0" w:color="auto"/>
                  </w:tcBorders>
                </w:tcPr>
                <w:p w14:paraId="0B6B3A95" w14:textId="297ADE6D" w:rsidR="7A001883" w:rsidRDefault="1CECE2E3"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562BDAB" w14:textId="4252FE07"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44D29145" w14:textId="5373068F"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7A001883" w14:paraId="1DD1138A" w14:textId="77777777" w:rsidTr="00592534">
              <w:tc>
                <w:tcPr>
                  <w:tcW w:w="1466" w:type="dxa"/>
                  <w:tcBorders>
                    <w:top w:val="single" w:sz="8" w:space="0" w:color="auto"/>
                    <w:left w:val="single" w:sz="8" w:space="0" w:color="auto"/>
                    <w:bottom w:val="single" w:sz="8" w:space="0" w:color="auto"/>
                    <w:right w:val="single" w:sz="8" w:space="0" w:color="auto"/>
                  </w:tcBorders>
                </w:tcPr>
                <w:p w14:paraId="1BC98B01" w14:textId="472810A3"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265C430" w14:textId="40434C03"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757CD389" w14:textId="6E557B90"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Ocupado</w:t>
                  </w:r>
                </w:p>
              </w:tc>
            </w:tr>
            <w:tr w:rsidR="7A001883" w14:paraId="07B3EDD5" w14:textId="77777777" w:rsidTr="00592534">
              <w:tc>
                <w:tcPr>
                  <w:tcW w:w="1466" w:type="dxa"/>
                  <w:tcBorders>
                    <w:top w:val="single" w:sz="8" w:space="0" w:color="auto"/>
                    <w:left w:val="single" w:sz="8" w:space="0" w:color="auto"/>
                    <w:bottom w:val="single" w:sz="8" w:space="0" w:color="auto"/>
                    <w:right w:val="single" w:sz="8" w:space="0" w:color="auto"/>
                  </w:tcBorders>
                </w:tcPr>
                <w:p w14:paraId="34A3A870" w14:textId="60DB979A" w:rsidR="7A001883" w:rsidRDefault="00592534" w:rsidP="1CECE2E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AB2BAF7" w14:textId="12895FAD"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63EB444A" w14:textId="76B1F251" w:rsidR="7A001883" w:rsidRDefault="00592534" w:rsidP="1CECE2E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1CECE2E3" w:rsidRPr="1CECE2E3">
                    <w:rPr>
                      <w:rFonts w:asciiTheme="minorHAnsi" w:eastAsiaTheme="minorEastAsia" w:hAnsiTheme="minorHAnsi" w:cstheme="minorBidi"/>
                      <w:sz w:val="22"/>
                      <w:szCs w:val="22"/>
                      <w:lang w:val="es"/>
                    </w:rPr>
                    <w:t xml:space="preserve"> </w:t>
                  </w:r>
                </w:p>
              </w:tc>
            </w:tr>
          </w:tbl>
          <w:p w14:paraId="57A3F559" w14:textId="24346EBF" w:rsidR="7A001883" w:rsidRPr="009D4316" w:rsidRDefault="7A001883" w:rsidP="1CECE2E3">
            <w:pPr>
              <w:spacing w:line="276" w:lineRule="auto"/>
              <w:ind w:left="709"/>
              <w:jc w:val="both"/>
              <w:rPr>
                <w:rFonts w:asciiTheme="minorHAnsi" w:eastAsiaTheme="minorEastAsia" w:hAnsiTheme="minorHAnsi" w:cstheme="minorBidi"/>
                <w:color w:val="0000FF"/>
                <w:lang w:val="es-EC"/>
              </w:rPr>
            </w:pPr>
          </w:p>
          <w:p w14:paraId="164AEE6C" w14:textId="4AA78B22" w:rsidR="7A001883" w:rsidRDefault="1CECE2E3" w:rsidP="1CECE2E3">
            <w:pPr>
              <w:numPr>
                <w:ilvl w:val="0"/>
                <w:numId w:val="27"/>
              </w:numPr>
              <w:spacing w:line="276" w:lineRule="auto"/>
              <w:ind w:left="709"/>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Hacer clic en el botón Registrar.</w:t>
            </w:r>
          </w:p>
        </w:tc>
      </w:tr>
      <w:tr w:rsidR="7A001883" w14:paraId="173C763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0725087"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BF3CE09" w14:textId="037D968F"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Haber ingresado correctamente al sistema.</w:t>
            </w:r>
          </w:p>
        </w:tc>
      </w:tr>
      <w:tr w:rsidR="7A001883" w14:paraId="6512EC36"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368F0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3ACF7090" w14:textId="4B1AC7C2" w:rsidR="7A001883" w:rsidRDefault="00592534" w:rsidP="1CECE2E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 xml:space="preserve">La ambulancia </w:t>
            </w:r>
            <w:r w:rsidR="1CECE2E3" w:rsidRPr="1CECE2E3">
              <w:rPr>
                <w:rFonts w:asciiTheme="minorHAnsi" w:eastAsiaTheme="minorEastAsia" w:hAnsiTheme="minorHAnsi" w:cstheme="minorBidi"/>
                <w:sz w:val="22"/>
                <w:szCs w:val="22"/>
                <w:lang w:val="es-419"/>
              </w:rPr>
              <w:t xml:space="preserve">será </w:t>
            </w:r>
            <w:r w:rsidRPr="1CECE2E3">
              <w:rPr>
                <w:rFonts w:asciiTheme="minorHAnsi" w:eastAsiaTheme="minorEastAsia" w:hAnsiTheme="minorHAnsi" w:cstheme="minorBidi"/>
                <w:sz w:val="22"/>
                <w:szCs w:val="22"/>
                <w:lang w:val="es-419"/>
              </w:rPr>
              <w:t>registrada</w:t>
            </w:r>
            <w:r w:rsidR="1CECE2E3" w:rsidRPr="1CECE2E3">
              <w:rPr>
                <w:rFonts w:asciiTheme="minorHAnsi" w:eastAsiaTheme="minorEastAsia" w:hAnsiTheme="minorHAnsi" w:cstheme="minorBidi"/>
                <w:sz w:val="22"/>
                <w:szCs w:val="22"/>
                <w:lang w:val="es-419"/>
              </w:rPr>
              <w:t xml:space="preserve"> en la aplicación.</w:t>
            </w:r>
          </w:p>
        </w:tc>
      </w:tr>
      <w:tr w:rsidR="7A001883" w14:paraId="1823C1E8"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3A9AFFBD"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74CC0A8C" w14:textId="630F521E"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 xml:space="preserve">Se ha ingresado correctamente </w:t>
            </w:r>
            <w:r w:rsidR="00592534">
              <w:rPr>
                <w:rFonts w:asciiTheme="minorHAnsi" w:eastAsiaTheme="minorEastAsia" w:hAnsiTheme="minorHAnsi" w:cstheme="minorBidi"/>
                <w:sz w:val="22"/>
                <w:szCs w:val="22"/>
                <w:lang w:val="es-419"/>
              </w:rPr>
              <w:t>la ambulancia</w:t>
            </w:r>
            <w:r w:rsidRPr="1CECE2E3">
              <w:rPr>
                <w:rFonts w:asciiTheme="minorHAnsi" w:eastAsiaTheme="minorEastAsia" w:hAnsiTheme="minorHAnsi" w:cstheme="minorBidi"/>
                <w:sz w:val="22"/>
                <w:szCs w:val="22"/>
                <w:lang w:val="es-419"/>
              </w:rPr>
              <w:t xml:space="preserve">. El sistema tendrá un modelo de ficha de ingreso para </w:t>
            </w:r>
            <w:r w:rsidR="00592534">
              <w:rPr>
                <w:rFonts w:asciiTheme="minorHAnsi" w:eastAsiaTheme="minorEastAsia" w:hAnsiTheme="minorHAnsi" w:cstheme="minorBidi"/>
                <w:sz w:val="22"/>
                <w:szCs w:val="22"/>
                <w:lang w:val="es-419"/>
              </w:rPr>
              <w:t>la ambulancia</w:t>
            </w:r>
          </w:p>
        </w:tc>
      </w:tr>
      <w:tr w:rsidR="7A001883" w14:paraId="45223BE5"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6B01DAE"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66CDBB4D" w14:textId="32D77B6B" w:rsidR="7A001883" w:rsidRDefault="1CECE2E3" w:rsidP="1CECE2E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Exitoso</w:t>
            </w:r>
          </w:p>
        </w:tc>
      </w:tr>
      <w:tr w:rsidR="7A001883" w14:paraId="217A5B54"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BACFFF6" w14:textId="77777777" w:rsidR="0FD2395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tcPr>
          <w:p w14:paraId="186F60E6" w14:textId="0A24DA0D" w:rsidR="7A001883" w:rsidRDefault="1CECE2E3" w:rsidP="1CECE2E3">
            <w:pPr>
              <w:spacing w:line="276" w:lineRule="auto"/>
              <w:jc w:val="both"/>
              <w:rPr>
                <w:rFonts w:asciiTheme="minorHAnsi" w:eastAsiaTheme="minorEastAsia" w:hAnsiTheme="minorHAnsi" w:cstheme="minorBidi"/>
                <w:sz w:val="22"/>
                <w:szCs w:val="22"/>
                <w:lang w:val="es"/>
              </w:rPr>
            </w:pPr>
            <w:r w:rsidRPr="1CECE2E3">
              <w:rPr>
                <w:rFonts w:asciiTheme="minorHAnsi" w:eastAsiaTheme="minorEastAsia" w:hAnsiTheme="minorHAnsi" w:cstheme="minorBidi"/>
                <w:sz w:val="22"/>
                <w:szCs w:val="22"/>
                <w:lang w:val="es"/>
              </w:rPr>
              <w:t xml:space="preserve">El sistema gestionará los datos de </w:t>
            </w:r>
            <w:r w:rsidR="00592534">
              <w:rPr>
                <w:rFonts w:asciiTheme="minorHAnsi" w:eastAsiaTheme="minorEastAsia" w:hAnsiTheme="minorHAnsi" w:cstheme="minorBidi"/>
                <w:sz w:val="22"/>
                <w:szCs w:val="22"/>
                <w:lang w:val="es"/>
              </w:rPr>
              <w:t>las ambulancias, de igual manera se ira ordenando por Código.</w:t>
            </w:r>
          </w:p>
        </w:tc>
      </w:tr>
    </w:tbl>
    <w:p w14:paraId="41146364" w14:textId="6E461222" w:rsidR="7A001883" w:rsidRDefault="7A001883" w:rsidP="7A001883">
      <w:pPr>
        <w:spacing w:line="276" w:lineRule="auto"/>
        <w:jc w:val="both"/>
        <w:rPr>
          <w:rFonts w:ascii="Calibri" w:hAnsi="Calibri" w:cs="Calibri"/>
          <w:color w:val="0000FF"/>
        </w:rPr>
      </w:pPr>
    </w:p>
    <w:p w14:paraId="174DC052" w14:textId="7874D410" w:rsidR="000A5845" w:rsidRPr="00A80275" w:rsidRDefault="000A5845" w:rsidP="00A15912">
      <w:pPr>
        <w:spacing w:line="276" w:lineRule="auto"/>
        <w:ind w:left="709"/>
        <w:jc w:val="both"/>
        <w:rPr>
          <w:rFonts w:ascii="Calibri" w:hAnsi="Calibri" w:cs="Calibri"/>
          <w:color w:val="0000FF"/>
        </w:rPr>
      </w:pPr>
    </w:p>
    <w:p w14:paraId="46A6833F" w14:textId="14A3339F"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0A5845" w:rsidRPr="00A83D9D" w14:paraId="055BD5D8"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19F53BB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lastRenderedPageBreak/>
              <w:t>Código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0018518" w14:textId="2D612033" w:rsidR="000A5845" w:rsidRPr="00A83D9D" w:rsidRDefault="000A5845" w:rsidP="00430464">
            <w:pPr>
              <w:spacing w:line="276" w:lineRule="auto"/>
              <w:jc w:val="both"/>
              <w:rPr>
                <w:rFonts w:ascii="Calibri" w:hAnsi="Calibri" w:cs="Calibri"/>
              </w:rPr>
            </w:pPr>
            <w:r w:rsidRPr="00A83D9D">
              <w:rPr>
                <w:rFonts w:ascii="Calibri" w:hAnsi="Calibri" w:cs="Calibri"/>
              </w:rPr>
              <w:t>CP-004</w:t>
            </w:r>
          </w:p>
        </w:tc>
      </w:tr>
      <w:tr w:rsidR="000A5845" w:rsidRPr="00A83D9D" w14:paraId="179FA0C3"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F277724"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Caso de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18127859" w14:textId="7B80130F" w:rsidR="000A5845" w:rsidRPr="00A83D9D" w:rsidRDefault="004F7255" w:rsidP="00430464">
            <w:pPr>
              <w:spacing w:line="276" w:lineRule="auto"/>
              <w:jc w:val="both"/>
              <w:rPr>
                <w:rFonts w:ascii="Calibri" w:hAnsi="Calibri" w:cs="Calibri"/>
              </w:rPr>
            </w:pPr>
            <w:r w:rsidRPr="00A83D9D">
              <w:rPr>
                <w:rFonts w:ascii="Calibri" w:hAnsi="Calibri" w:cs="Calibri"/>
              </w:rPr>
              <w:t xml:space="preserve">Registro de </w:t>
            </w:r>
            <w:r w:rsidR="00592534">
              <w:rPr>
                <w:rFonts w:ascii="Calibri" w:hAnsi="Calibri" w:cs="Calibri"/>
              </w:rPr>
              <w:t>Conductor</w:t>
            </w:r>
            <w:r w:rsidR="000A5845" w:rsidRPr="00A83D9D">
              <w:rPr>
                <w:rFonts w:ascii="Calibri" w:hAnsi="Calibri" w:cs="Calibri"/>
              </w:rPr>
              <w:t xml:space="preserve"> </w:t>
            </w:r>
          </w:p>
        </w:tc>
      </w:tr>
      <w:tr w:rsidR="000A5845" w:rsidRPr="00A83D9D" w14:paraId="6625B9CD" w14:textId="77777777" w:rsidTr="00430464">
        <w:trPr>
          <w:trHeight w:val="447"/>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1E715A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Responsable</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937A0EE" w14:textId="77777777" w:rsidR="000A5845" w:rsidRPr="00A83D9D" w:rsidRDefault="000A5845" w:rsidP="00430464">
            <w:pPr>
              <w:spacing w:line="276" w:lineRule="auto"/>
              <w:jc w:val="both"/>
              <w:rPr>
                <w:rFonts w:ascii="Calibri" w:hAnsi="Calibri" w:cs="Calibri"/>
              </w:rPr>
            </w:pPr>
            <w:r w:rsidRPr="00A83D9D">
              <w:rPr>
                <w:rFonts w:ascii="Calibri" w:hAnsi="Calibri" w:cs="Calibri"/>
              </w:rPr>
              <w:t>Desarrolladores</w:t>
            </w:r>
          </w:p>
        </w:tc>
      </w:tr>
      <w:tr w:rsidR="00A83D9D" w:rsidRPr="00A83D9D" w14:paraId="70F6C7F6" w14:textId="77777777" w:rsidTr="00430464">
        <w:trPr>
          <w:trHeight w:val="1436"/>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5055E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Descripción de la prueba</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B18DCB2" w14:textId="77777777" w:rsidR="000A5845" w:rsidRPr="00A83D9D" w:rsidRDefault="000A5845" w:rsidP="000A5845">
            <w:pPr>
              <w:numPr>
                <w:ilvl w:val="0"/>
                <w:numId w:val="26"/>
              </w:numPr>
              <w:tabs>
                <w:tab w:val="clear" w:pos="720"/>
                <w:tab w:val="num" w:pos="372"/>
              </w:tabs>
              <w:spacing w:line="276" w:lineRule="auto"/>
              <w:ind w:left="709"/>
              <w:jc w:val="both"/>
              <w:rPr>
                <w:rFonts w:ascii="Calibri" w:hAnsi="Calibri" w:cs="Calibri"/>
              </w:rPr>
            </w:pPr>
            <w:r w:rsidRPr="00A83D9D">
              <w:rPr>
                <w:rFonts w:ascii="Calibri" w:hAnsi="Calibri" w:cs="Calibr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A83D9D" w:rsidRPr="00A83D9D" w14:paraId="271EDB19" w14:textId="77777777" w:rsidTr="00B35F81">
              <w:trPr>
                <w:trHeight w:val="327"/>
                <w:jc w:val="center"/>
              </w:trPr>
              <w:tc>
                <w:tcPr>
                  <w:tcW w:w="1066" w:type="dxa"/>
                  <w:vAlign w:val="center"/>
                </w:tcPr>
                <w:p w14:paraId="4CD58A2D"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722BDEF"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DD4EA5" w14:textId="77777777" w:rsidR="00A83D9D" w:rsidRPr="00A83D9D" w:rsidRDefault="00A83D9D" w:rsidP="00A83D9D">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A83D9D" w:rsidRPr="00A83D9D" w14:paraId="4A7BBEA8" w14:textId="77777777" w:rsidTr="00B35F81">
              <w:trPr>
                <w:trHeight w:val="309"/>
                <w:jc w:val="center"/>
              </w:trPr>
              <w:tc>
                <w:tcPr>
                  <w:tcW w:w="1066" w:type="dxa"/>
                  <w:vAlign w:val="center"/>
                </w:tcPr>
                <w:p w14:paraId="65C808AD"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601B056" w14:textId="7227FFF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3197400A" w14:textId="671CF033" w:rsidR="00E52E37" w:rsidRDefault="00E52E37" w:rsidP="00E52E37">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49D6A4C4" w14:textId="4BCFBFB8" w:rsidR="00A83D9D" w:rsidRPr="00A83D9D" w:rsidRDefault="00A83D9D" w:rsidP="00A83D9D">
                  <w:pPr>
                    <w:spacing w:line="276" w:lineRule="auto"/>
                    <w:jc w:val="center"/>
                    <w:rPr>
                      <w:rFonts w:asciiTheme="minorHAnsi" w:hAnsiTheme="minorHAnsi" w:cstheme="minorHAnsi"/>
                      <w:sz w:val="22"/>
                      <w:szCs w:val="22"/>
                    </w:rPr>
                  </w:pPr>
                </w:p>
              </w:tc>
            </w:tr>
            <w:tr w:rsidR="00A83D9D" w:rsidRPr="00A83D9D" w14:paraId="75249AD4" w14:textId="77777777" w:rsidTr="00B35F81">
              <w:trPr>
                <w:trHeight w:val="310"/>
                <w:jc w:val="center"/>
              </w:trPr>
              <w:tc>
                <w:tcPr>
                  <w:tcW w:w="1066" w:type="dxa"/>
                  <w:vAlign w:val="center"/>
                </w:tcPr>
                <w:p w14:paraId="084E0981"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4CF3E81" w14:textId="27627CC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0D9DADE3" w14:textId="33F82555" w:rsidR="00E52E37" w:rsidRPr="00A83D9D" w:rsidRDefault="00E52E37" w:rsidP="00A83D9D">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A83D9D" w:rsidRPr="00A83D9D" w14:paraId="6F9B7AF0" w14:textId="77777777" w:rsidTr="00B35F81">
              <w:trPr>
                <w:trHeight w:val="309"/>
                <w:jc w:val="center"/>
              </w:trPr>
              <w:tc>
                <w:tcPr>
                  <w:tcW w:w="1066" w:type="dxa"/>
                  <w:vAlign w:val="center"/>
                </w:tcPr>
                <w:p w14:paraId="1854AE28" w14:textId="0ADD6FB1"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3A9E0D1" w14:textId="1ED0F68F"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272272D1" w14:textId="53F6D7D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A83D9D" w:rsidRPr="00A83D9D" w14:paraId="0D2E419E" w14:textId="77777777" w:rsidTr="00B35F81">
              <w:trPr>
                <w:trHeight w:val="323"/>
                <w:jc w:val="center"/>
              </w:trPr>
              <w:tc>
                <w:tcPr>
                  <w:tcW w:w="1066" w:type="dxa"/>
                  <w:vAlign w:val="center"/>
                </w:tcPr>
                <w:p w14:paraId="3AC8402D" w14:textId="1C5F5A9C"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52C2E9" w14:textId="64B79B78"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150C1FD7" w14:textId="5FD23DB2"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A83D9D" w:rsidRPr="00A83D9D" w14:paraId="207BF912" w14:textId="77777777" w:rsidTr="00B35F81">
              <w:trPr>
                <w:trHeight w:val="309"/>
                <w:jc w:val="center"/>
              </w:trPr>
              <w:tc>
                <w:tcPr>
                  <w:tcW w:w="1066" w:type="dxa"/>
                  <w:vAlign w:val="center"/>
                </w:tcPr>
                <w:p w14:paraId="4297FAF4" w14:textId="2521E9B8" w:rsidR="00A83D9D" w:rsidRPr="00A83D9D" w:rsidRDefault="00E52E37"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B833117" w14:textId="15FC2FFF" w:rsidR="00A83D9D" w:rsidRPr="00A83D9D" w:rsidRDefault="00E52E37" w:rsidP="00A83D9D">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52FF2003" w14:textId="43DDB5B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A83D9D" w:rsidRPr="00A83D9D" w14:paraId="185CC8C8" w14:textId="77777777" w:rsidTr="00B35F81">
              <w:trPr>
                <w:trHeight w:val="309"/>
                <w:jc w:val="center"/>
              </w:trPr>
              <w:tc>
                <w:tcPr>
                  <w:tcW w:w="1066" w:type="dxa"/>
                  <w:vAlign w:val="center"/>
                </w:tcPr>
                <w:p w14:paraId="4F0EE32E"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92E4C08" w14:textId="50B02FDD"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50278D19" w14:textId="0B58A79F"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A83D9D" w:rsidRPr="00A83D9D" w14:paraId="076B015B" w14:textId="77777777" w:rsidTr="00B35F81">
              <w:trPr>
                <w:trHeight w:val="309"/>
                <w:jc w:val="center"/>
              </w:trPr>
              <w:tc>
                <w:tcPr>
                  <w:tcW w:w="1066" w:type="dxa"/>
                  <w:vAlign w:val="center"/>
                </w:tcPr>
                <w:p w14:paraId="3A8F6C2F"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B362483" w14:textId="2FB01166"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57237C79" w14:textId="6EA55143"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A83D9D" w:rsidRPr="00A83D9D" w14:paraId="045066AA" w14:textId="77777777" w:rsidTr="00B35F81">
              <w:trPr>
                <w:trHeight w:val="309"/>
                <w:jc w:val="center"/>
              </w:trPr>
              <w:tc>
                <w:tcPr>
                  <w:tcW w:w="1066" w:type="dxa"/>
                  <w:vAlign w:val="center"/>
                </w:tcPr>
                <w:p w14:paraId="2F1FB9E8" w14:textId="77777777" w:rsidR="00A83D9D" w:rsidRPr="00A83D9D" w:rsidRDefault="00A83D9D" w:rsidP="00A83D9D">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F2BB572" w14:textId="0A595121"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7ADCD125" w14:textId="6E825C3A" w:rsidR="00A83D9D" w:rsidRPr="00A83D9D" w:rsidRDefault="00E52E37" w:rsidP="00A83D9D">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000F95E9" w14:textId="057F9237" w:rsidR="000A5845" w:rsidRPr="00A83D9D" w:rsidRDefault="000A5845" w:rsidP="004F7255">
            <w:pPr>
              <w:numPr>
                <w:ilvl w:val="0"/>
                <w:numId w:val="27"/>
              </w:numPr>
              <w:spacing w:line="276" w:lineRule="auto"/>
              <w:ind w:left="709"/>
              <w:jc w:val="both"/>
              <w:rPr>
                <w:rFonts w:ascii="Calibri" w:hAnsi="Calibri" w:cs="Calibri"/>
              </w:rPr>
            </w:pPr>
            <w:r w:rsidRPr="00A83D9D">
              <w:rPr>
                <w:rFonts w:ascii="Calibri" w:hAnsi="Calibri" w:cs="Calibri"/>
              </w:rPr>
              <w:t xml:space="preserve">Hacer clic en el botón </w:t>
            </w:r>
            <w:r w:rsidR="004F7255" w:rsidRPr="00A83D9D">
              <w:rPr>
                <w:rFonts w:ascii="Calibri" w:hAnsi="Calibri" w:cs="Calibri"/>
              </w:rPr>
              <w:t>registrar</w:t>
            </w:r>
            <w:r w:rsidRPr="00A83D9D">
              <w:rPr>
                <w:rFonts w:ascii="Calibri" w:hAnsi="Calibri" w:cs="Calibri"/>
              </w:rPr>
              <w:t>.</w:t>
            </w:r>
          </w:p>
        </w:tc>
      </w:tr>
      <w:tr w:rsidR="000A5845" w:rsidRPr="00A83D9D" w14:paraId="521A0F56" w14:textId="77777777" w:rsidTr="00430464">
        <w:trPr>
          <w:trHeight w:val="461"/>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6620AAD"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Requisito previo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3A405C19" w14:textId="77777777" w:rsidR="000A5845" w:rsidRPr="00A83D9D" w:rsidRDefault="000A5845" w:rsidP="00430464">
            <w:pPr>
              <w:spacing w:line="276" w:lineRule="auto"/>
              <w:jc w:val="both"/>
              <w:rPr>
                <w:rFonts w:ascii="Calibri" w:hAnsi="Calibri" w:cs="Calibri"/>
              </w:rPr>
            </w:pPr>
            <w:r w:rsidRPr="00A83D9D">
              <w:rPr>
                <w:rFonts w:ascii="Calibri" w:hAnsi="Calibri" w:cs="Calibri"/>
              </w:rPr>
              <w:t>Haber ingresado correctamente al sistema.</w:t>
            </w:r>
          </w:p>
        </w:tc>
      </w:tr>
      <w:tr w:rsidR="00A83D9D" w:rsidRPr="00A83D9D" w14:paraId="2D7B4065" w14:textId="77777777" w:rsidTr="00430464">
        <w:trPr>
          <w:trHeight w:val="340"/>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4CCB316E"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esperado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2A3424F9" w14:textId="764977A4" w:rsidR="000A5845" w:rsidRPr="00A83D9D" w:rsidRDefault="000A5845" w:rsidP="004F7255">
            <w:pPr>
              <w:spacing w:line="276" w:lineRule="auto"/>
              <w:jc w:val="both"/>
              <w:rPr>
                <w:rFonts w:ascii="Calibri" w:hAnsi="Calibri" w:cs="Calibri"/>
              </w:rPr>
            </w:pPr>
            <w:r w:rsidRPr="00A83D9D">
              <w:rPr>
                <w:rFonts w:ascii="Calibri" w:hAnsi="Calibri" w:cs="Calibri"/>
              </w:rPr>
              <w:t xml:space="preserve">El </w:t>
            </w:r>
            <w:r w:rsidR="00E52E37">
              <w:rPr>
                <w:rFonts w:ascii="Calibri" w:hAnsi="Calibri" w:cs="Calibri"/>
              </w:rPr>
              <w:t>conductor</w:t>
            </w:r>
            <w:r w:rsidRPr="00A83D9D">
              <w:rPr>
                <w:rFonts w:ascii="Calibri" w:hAnsi="Calibri" w:cs="Calibri"/>
              </w:rPr>
              <w:t xml:space="preserve"> será registrado </w:t>
            </w:r>
            <w:r w:rsidR="004F7255" w:rsidRPr="00A83D9D">
              <w:rPr>
                <w:rFonts w:ascii="Calibri" w:hAnsi="Calibri" w:cs="Calibri"/>
              </w:rPr>
              <w:t>correctamente en el sistema</w:t>
            </w:r>
            <w:r w:rsidRPr="00A83D9D">
              <w:rPr>
                <w:rFonts w:ascii="Calibri" w:hAnsi="Calibri" w:cs="Calibri"/>
              </w:rPr>
              <w:t xml:space="preserve">. </w:t>
            </w:r>
          </w:p>
        </w:tc>
      </w:tr>
      <w:tr w:rsidR="00A83D9D" w:rsidRPr="00A83D9D" w14:paraId="473D98D6" w14:textId="77777777" w:rsidTr="00430464">
        <w:trPr>
          <w:trHeight w:val="38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6C6237A8"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Resultado obtenido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0EFE277D" w14:textId="778AA5CB" w:rsidR="000A5845" w:rsidRPr="00A83D9D" w:rsidRDefault="000A5845" w:rsidP="004F7255">
            <w:pPr>
              <w:spacing w:line="276" w:lineRule="auto"/>
              <w:jc w:val="both"/>
              <w:rPr>
                <w:rFonts w:ascii="Calibri" w:hAnsi="Calibri" w:cs="Calibri"/>
              </w:rPr>
            </w:pPr>
            <w:r w:rsidRPr="00A83D9D">
              <w:rPr>
                <w:rFonts w:ascii="Calibri" w:hAnsi="Calibri" w:cs="Calibri"/>
              </w:rPr>
              <w:t xml:space="preserve">Se ha ingresado correctamente el </w:t>
            </w:r>
            <w:r w:rsidR="00E52E37">
              <w:rPr>
                <w:rFonts w:ascii="Calibri" w:hAnsi="Calibri" w:cs="Calibri"/>
              </w:rPr>
              <w:t>conductor</w:t>
            </w:r>
            <w:r w:rsidRPr="00A83D9D">
              <w:rPr>
                <w:rFonts w:ascii="Calibri" w:hAnsi="Calibri" w:cs="Calibri"/>
              </w:rPr>
              <w:t>.</w:t>
            </w:r>
            <w:r w:rsidR="004F7255" w:rsidRPr="00A83D9D">
              <w:rPr>
                <w:rFonts w:ascii="Calibri" w:hAnsi="Calibri" w:cs="Calibri"/>
              </w:rPr>
              <w:t xml:space="preserve"> El sistema tendrá un modelo de ficha de ingreso.</w:t>
            </w:r>
          </w:p>
        </w:tc>
      </w:tr>
      <w:tr w:rsidR="000A5845" w:rsidRPr="00A83D9D" w14:paraId="26873232" w14:textId="77777777" w:rsidTr="00430464">
        <w:trPr>
          <w:trHeight w:val="393"/>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11D2CF3"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Estado</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77522CA2" w14:textId="77777777" w:rsidR="000A5845" w:rsidRPr="00A83D9D" w:rsidRDefault="000A5845" w:rsidP="00430464">
            <w:pPr>
              <w:spacing w:line="276" w:lineRule="auto"/>
              <w:jc w:val="both"/>
              <w:rPr>
                <w:rFonts w:ascii="Calibri" w:hAnsi="Calibri" w:cs="Calibri"/>
              </w:rPr>
            </w:pPr>
            <w:r w:rsidRPr="00A83D9D">
              <w:rPr>
                <w:rFonts w:ascii="Calibri" w:hAnsi="Calibri" w:cs="Calibri"/>
              </w:rPr>
              <w:t>Exitoso</w:t>
            </w:r>
          </w:p>
        </w:tc>
      </w:tr>
      <w:tr w:rsidR="000A5845" w:rsidRPr="00A83D9D" w14:paraId="2638D109" w14:textId="77777777" w:rsidTr="00430464">
        <w:trPr>
          <w:trHeight w:val="258"/>
        </w:trPr>
        <w:tc>
          <w:tcPr>
            <w:tcW w:w="2825" w:type="dxa"/>
            <w:tcBorders>
              <w:top w:val="single" w:sz="8" w:space="0" w:color="000000"/>
              <w:left w:val="single" w:sz="8" w:space="0" w:color="000000"/>
              <w:bottom w:val="single" w:sz="8" w:space="0" w:color="000000"/>
              <w:right w:val="single" w:sz="8" w:space="0" w:color="000000"/>
            </w:tcBorders>
            <w:shd w:val="clear" w:color="auto" w:fill="D9D9D9"/>
            <w:tcMar>
              <w:top w:w="15" w:type="dxa"/>
              <w:left w:w="131" w:type="dxa"/>
              <w:bottom w:w="0" w:type="dxa"/>
              <w:right w:w="131" w:type="dxa"/>
            </w:tcMar>
            <w:hideMark/>
          </w:tcPr>
          <w:p w14:paraId="2B9D7F02" w14:textId="77777777" w:rsidR="000A5845" w:rsidRPr="00A83D9D" w:rsidRDefault="000A5845" w:rsidP="00430464">
            <w:pPr>
              <w:spacing w:line="276" w:lineRule="auto"/>
              <w:jc w:val="both"/>
              <w:rPr>
                <w:rFonts w:ascii="Calibri" w:hAnsi="Calibri" w:cs="Calibri"/>
              </w:rPr>
            </w:pPr>
            <w:r w:rsidRPr="00A83D9D">
              <w:rPr>
                <w:rFonts w:ascii="Calibri" w:hAnsi="Calibri" w:cs="Calibri"/>
                <w:b/>
                <w:bCs/>
              </w:rPr>
              <w:t>Observaciones</w:t>
            </w:r>
          </w:p>
        </w:tc>
        <w:tc>
          <w:tcPr>
            <w:tcW w:w="6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31" w:type="dxa"/>
              <w:bottom w:w="0" w:type="dxa"/>
              <w:right w:w="131" w:type="dxa"/>
            </w:tcMar>
            <w:hideMark/>
          </w:tcPr>
          <w:p w14:paraId="541E3735" w14:textId="3E2EEC2F" w:rsidR="000A5845" w:rsidRPr="00A83D9D" w:rsidRDefault="000A5845" w:rsidP="00430464">
            <w:pPr>
              <w:spacing w:line="276" w:lineRule="auto"/>
              <w:jc w:val="both"/>
              <w:rPr>
                <w:rFonts w:ascii="Calibri" w:hAnsi="Calibri" w:cs="Calibri"/>
              </w:rPr>
            </w:pPr>
            <w:r w:rsidRPr="00A83D9D">
              <w:rPr>
                <w:rFonts w:ascii="Calibri" w:hAnsi="Calibri" w:cs="Calibri"/>
              </w:rPr>
              <w:t xml:space="preserve"> </w:t>
            </w:r>
            <w:r w:rsidR="004F7255" w:rsidRPr="00A83D9D">
              <w:rPr>
                <w:rFonts w:ascii="Calibri" w:hAnsi="Calibri" w:cs="Calibri"/>
              </w:rPr>
              <w:t>El sistema gestionará los datos de</w:t>
            </w:r>
            <w:r w:rsidR="00E52E37">
              <w:rPr>
                <w:rFonts w:ascii="Calibri" w:hAnsi="Calibri" w:cs="Calibri"/>
              </w:rPr>
              <w:t xml:space="preserve">l conductor, se </w:t>
            </w:r>
            <w:proofErr w:type="gramStart"/>
            <w:r w:rsidR="00E52E37">
              <w:rPr>
                <w:rFonts w:ascii="Calibri" w:hAnsi="Calibri" w:cs="Calibri"/>
              </w:rPr>
              <w:t>ordenara</w:t>
            </w:r>
            <w:proofErr w:type="gramEnd"/>
            <w:r w:rsidR="00E52E37">
              <w:rPr>
                <w:rFonts w:ascii="Calibri" w:hAnsi="Calibri" w:cs="Calibri"/>
              </w:rPr>
              <w:t xml:space="preserve"> por código.</w:t>
            </w:r>
          </w:p>
        </w:tc>
      </w:tr>
    </w:tbl>
    <w:p w14:paraId="540008C4" w14:textId="24741604" w:rsidR="000A5845" w:rsidRPr="00A80275" w:rsidRDefault="000A5845" w:rsidP="00A15912">
      <w:pPr>
        <w:spacing w:line="276" w:lineRule="auto"/>
        <w:ind w:left="709"/>
        <w:jc w:val="both"/>
        <w:rPr>
          <w:rFonts w:ascii="Calibri" w:hAnsi="Calibri" w:cs="Calibri"/>
          <w:color w:val="0000FF"/>
        </w:rPr>
      </w:pPr>
    </w:p>
    <w:p w14:paraId="147D61B6" w14:textId="744F843B" w:rsidR="000A5845" w:rsidRPr="00A80275" w:rsidRDefault="000A5845" w:rsidP="00A15912">
      <w:pPr>
        <w:spacing w:line="276" w:lineRule="auto"/>
        <w:ind w:left="709"/>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825"/>
        <w:gridCol w:w="6103"/>
      </w:tblGrid>
      <w:tr w:rsidR="00A80275" w:rsidRPr="001A3937" w14:paraId="0C4E530A"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58D7723B" w14:textId="78B9B3A2"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Código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C463439" w14:textId="6EC51017"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CP-005</w:t>
            </w:r>
          </w:p>
        </w:tc>
      </w:tr>
      <w:tr w:rsidR="00A80275" w:rsidRPr="001A3937" w14:paraId="6581E2B8"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33D4626D" w14:textId="45AE23D6"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Caso de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75D0C77C" w14:textId="1FD5797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Registro de </w:t>
            </w:r>
            <w:r w:rsidR="00955663">
              <w:rPr>
                <w:rFonts w:asciiTheme="minorHAnsi" w:hAnsiTheme="minorHAnsi" w:cstheme="minorHAnsi"/>
                <w:sz w:val="22"/>
                <w:szCs w:val="22"/>
              </w:rPr>
              <w:t>paramédico</w:t>
            </w:r>
          </w:p>
        </w:tc>
      </w:tr>
      <w:tr w:rsidR="00A80275" w:rsidRPr="001A3937" w14:paraId="0A7EF38C" w14:textId="77777777" w:rsidTr="1CECE2E3">
        <w:trPr>
          <w:trHeight w:val="447"/>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2E3A4A7" w14:textId="1298F1C9"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Responsable</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2308584" w14:textId="29BF47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Desarrolladores</w:t>
            </w:r>
          </w:p>
        </w:tc>
      </w:tr>
      <w:tr w:rsidR="00A80275" w:rsidRPr="001A3937" w14:paraId="28A9E82E" w14:textId="77777777" w:rsidTr="1CECE2E3">
        <w:trPr>
          <w:trHeight w:val="1436"/>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351E620" w14:textId="470BF32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Descripción de la prueba</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14C389DD" w14:textId="77777777" w:rsidR="00A80275" w:rsidRPr="001A3937" w:rsidRDefault="1CECE2E3" w:rsidP="1CECE2E3">
            <w:pPr>
              <w:numPr>
                <w:ilvl w:val="0"/>
                <w:numId w:val="26"/>
              </w:numPr>
              <w:tabs>
                <w:tab w:val="clear" w:pos="720"/>
                <w:tab w:val="num" w:pos="372"/>
              </w:tabs>
              <w:spacing w:line="276" w:lineRule="auto"/>
              <w:ind w:left="709"/>
              <w:rPr>
                <w:rFonts w:asciiTheme="minorHAnsi" w:hAnsiTheme="minorHAnsi" w:cstheme="minorHAnsi"/>
                <w:sz w:val="22"/>
                <w:szCs w:val="22"/>
              </w:rPr>
            </w:pPr>
            <w:r w:rsidRPr="001A3937">
              <w:rPr>
                <w:rFonts w:asciiTheme="minorHAnsi" w:hAnsiTheme="minorHAnsi" w:cstheme="minorHAnsi"/>
                <w:sz w:val="22"/>
                <w:szCs w:val="22"/>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074718" w:rsidRPr="00A83D9D" w14:paraId="01A4980C" w14:textId="77777777" w:rsidTr="00E03056">
              <w:trPr>
                <w:trHeight w:val="327"/>
                <w:jc w:val="center"/>
              </w:trPr>
              <w:tc>
                <w:tcPr>
                  <w:tcW w:w="1066" w:type="dxa"/>
                  <w:vAlign w:val="center"/>
                </w:tcPr>
                <w:p w14:paraId="2B783F28"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F1B9B74"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1277447" w14:textId="77777777" w:rsidR="00074718" w:rsidRPr="00A83D9D" w:rsidRDefault="00074718" w:rsidP="00074718">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074718" w:rsidRPr="00A83D9D" w14:paraId="33AA2A3D" w14:textId="77777777" w:rsidTr="00E03056">
              <w:trPr>
                <w:trHeight w:val="309"/>
                <w:jc w:val="center"/>
              </w:trPr>
              <w:tc>
                <w:tcPr>
                  <w:tcW w:w="1066" w:type="dxa"/>
                  <w:vAlign w:val="center"/>
                </w:tcPr>
                <w:p w14:paraId="2269A61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4A151D11"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2708E550" w14:textId="0CB75C95" w:rsidR="00074718"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1B51FED6" w14:textId="77777777" w:rsidR="00074718" w:rsidRPr="00A83D9D" w:rsidRDefault="00074718" w:rsidP="00074718">
                  <w:pPr>
                    <w:spacing w:line="276" w:lineRule="auto"/>
                    <w:jc w:val="center"/>
                    <w:rPr>
                      <w:rFonts w:asciiTheme="minorHAnsi" w:hAnsiTheme="minorHAnsi" w:cstheme="minorHAnsi"/>
                      <w:sz w:val="22"/>
                      <w:szCs w:val="22"/>
                    </w:rPr>
                  </w:pPr>
                </w:p>
              </w:tc>
            </w:tr>
            <w:tr w:rsidR="00074718" w:rsidRPr="00A83D9D" w14:paraId="33C74A2F" w14:textId="77777777" w:rsidTr="00E03056">
              <w:trPr>
                <w:trHeight w:val="310"/>
                <w:jc w:val="center"/>
              </w:trPr>
              <w:tc>
                <w:tcPr>
                  <w:tcW w:w="1066" w:type="dxa"/>
                  <w:vAlign w:val="center"/>
                </w:tcPr>
                <w:p w14:paraId="22233F7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D46F294"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5D4E7A3" w14:textId="77777777" w:rsidR="00074718" w:rsidRPr="00A83D9D" w:rsidRDefault="00074718" w:rsidP="00074718">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074718" w:rsidRPr="00A83D9D" w14:paraId="7A2992D0" w14:textId="77777777" w:rsidTr="00E03056">
              <w:trPr>
                <w:trHeight w:val="309"/>
                <w:jc w:val="center"/>
              </w:trPr>
              <w:tc>
                <w:tcPr>
                  <w:tcW w:w="1066" w:type="dxa"/>
                  <w:vAlign w:val="center"/>
                </w:tcPr>
                <w:p w14:paraId="7F75AB1C"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03260A8"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07B3073E"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074718" w:rsidRPr="00A83D9D" w14:paraId="04F0C6EE" w14:textId="77777777" w:rsidTr="00E03056">
              <w:trPr>
                <w:trHeight w:val="323"/>
                <w:jc w:val="center"/>
              </w:trPr>
              <w:tc>
                <w:tcPr>
                  <w:tcW w:w="1066" w:type="dxa"/>
                  <w:vAlign w:val="center"/>
                </w:tcPr>
                <w:p w14:paraId="27F225BB"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F9E4DA1" w14:textId="42FA717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4714D308" w14:textId="6BA21126"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Sheily.defasm@ug.edu.ec</w:t>
                  </w:r>
                </w:p>
              </w:tc>
            </w:tr>
            <w:tr w:rsidR="00074718" w:rsidRPr="00A83D9D" w14:paraId="61604518" w14:textId="77777777" w:rsidTr="00E03056">
              <w:trPr>
                <w:trHeight w:val="309"/>
                <w:jc w:val="center"/>
              </w:trPr>
              <w:tc>
                <w:tcPr>
                  <w:tcW w:w="1066" w:type="dxa"/>
                  <w:vAlign w:val="center"/>
                </w:tcPr>
                <w:p w14:paraId="240C56F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087094DA"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20B2A3D"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074718" w:rsidRPr="00A83D9D" w14:paraId="1C61C3CB" w14:textId="77777777" w:rsidTr="00E03056">
              <w:trPr>
                <w:trHeight w:val="309"/>
                <w:jc w:val="center"/>
              </w:trPr>
              <w:tc>
                <w:tcPr>
                  <w:tcW w:w="1066" w:type="dxa"/>
                  <w:vAlign w:val="center"/>
                </w:tcPr>
                <w:p w14:paraId="454788E1"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45AED7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53C964" w14:textId="23B8585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Av. 11 de octubre</w:t>
                  </w:r>
                </w:p>
              </w:tc>
            </w:tr>
            <w:tr w:rsidR="00074718" w:rsidRPr="00A83D9D" w14:paraId="1A42EE8D" w14:textId="77777777" w:rsidTr="00E03056">
              <w:trPr>
                <w:trHeight w:val="309"/>
                <w:jc w:val="center"/>
              </w:trPr>
              <w:tc>
                <w:tcPr>
                  <w:tcW w:w="1066" w:type="dxa"/>
                  <w:vAlign w:val="center"/>
                </w:tcPr>
                <w:p w14:paraId="6DA0FAA4"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3BC52BF"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7ABF5C40"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074718" w:rsidRPr="00A83D9D" w14:paraId="56A31473" w14:textId="77777777" w:rsidTr="00E03056">
              <w:trPr>
                <w:trHeight w:val="309"/>
                <w:jc w:val="center"/>
              </w:trPr>
              <w:tc>
                <w:tcPr>
                  <w:tcW w:w="1066" w:type="dxa"/>
                  <w:vAlign w:val="center"/>
                </w:tcPr>
                <w:p w14:paraId="14C64EE6" w14:textId="77777777" w:rsidR="00074718" w:rsidRPr="00A83D9D" w:rsidRDefault="00074718" w:rsidP="00074718">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16CD7F76" w14:textId="77777777"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49F844B" w14:textId="38E75C4B" w:rsidR="00074718" w:rsidRPr="00A83D9D" w:rsidRDefault="00074718" w:rsidP="00074718">
                  <w:pPr>
                    <w:spacing w:line="276" w:lineRule="auto"/>
                    <w:jc w:val="center"/>
                    <w:rPr>
                      <w:rFonts w:asciiTheme="minorHAnsi" w:hAnsiTheme="minorHAnsi" w:cstheme="minorHAnsi"/>
                      <w:sz w:val="22"/>
                      <w:szCs w:val="22"/>
                    </w:rPr>
                  </w:pPr>
                  <w:r>
                    <w:rPr>
                      <w:rFonts w:asciiTheme="minorHAnsi" w:hAnsiTheme="minorHAnsi" w:cstheme="minorHAnsi"/>
                      <w:sz w:val="22"/>
                      <w:szCs w:val="22"/>
                    </w:rPr>
                    <w:t>Primeros auxilios</w:t>
                  </w:r>
                </w:p>
              </w:tc>
            </w:tr>
          </w:tbl>
          <w:p w14:paraId="2C8CA599" w14:textId="77777777" w:rsidR="00A80275" w:rsidRPr="001A3937" w:rsidRDefault="00A80275" w:rsidP="1CECE2E3">
            <w:pPr>
              <w:spacing w:line="276" w:lineRule="auto"/>
              <w:ind w:left="709"/>
              <w:rPr>
                <w:rFonts w:asciiTheme="minorHAnsi" w:hAnsiTheme="minorHAnsi" w:cstheme="minorHAnsi"/>
                <w:sz w:val="22"/>
                <w:szCs w:val="22"/>
              </w:rPr>
            </w:pPr>
          </w:p>
          <w:p w14:paraId="0AC3A293" w14:textId="77777777" w:rsidR="00A80275" w:rsidRPr="001A3937" w:rsidRDefault="00A80275" w:rsidP="1CECE2E3">
            <w:pPr>
              <w:spacing w:line="276" w:lineRule="auto"/>
              <w:ind w:left="709"/>
              <w:rPr>
                <w:rFonts w:asciiTheme="minorHAnsi" w:hAnsiTheme="minorHAnsi" w:cstheme="minorHAnsi"/>
                <w:sz w:val="22"/>
                <w:szCs w:val="22"/>
              </w:rPr>
            </w:pPr>
          </w:p>
          <w:p w14:paraId="0DC70F7D" w14:textId="0E4085D2" w:rsidR="00A80275" w:rsidRPr="001A3937" w:rsidRDefault="1CECE2E3" w:rsidP="1CECE2E3">
            <w:pPr>
              <w:numPr>
                <w:ilvl w:val="0"/>
                <w:numId w:val="27"/>
              </w:numPr>
              <w:spacing w:line="276" w:lineRule="auto"/>
              <w:ind w:left="709"/>
              <w:jc w:val="both"/>
              <w:rPr>
                <w:rFonts w:asciiTheme="minorHAnsi" w:hAnsiTheme="minorHAnsi" w:cstheme="minorHAnsi"/>
                <w:sz w:val="22"/>
                <w:szCs w:val="22"/>
              </w:rPr>
            </w:pPr>
            <w:r w:rsidRPr="001A3937">
              <w:rPr>
                <w:rFonts w:asciiTheme="minorHAnsi" w:hAnsiTheme="minorHAnsi" w:cstheme="minorHAnsi"/>
                <w:sz w:val="22"/>
                <w:szCs w:val="22"/>
              </w:rPr>
              <w:t>Hacer clic en el botón registrar</w:t>
            </w:r>
          </w:p>
        </w:tc>
      </w:tr>
      <w:tr w:rsidR="00A80275" w:rsidRPr="001A3937" w14:paraId="411B4E11" w14:textId="77777777" w:rsidTr="1CECE2E3">
        <w:trPr>
          <w:trHeight w:val="461"/>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193D0847" w14:textId="18096A8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lastRenderedPageBreak/>
              <w:t>Requisito previo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5733DEB" w14:textId="0CBBB18D" w:rsidR="00A80275" w:rsidRPr="001A3937" w:rsidRDefault="00074718"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debe ingresar correctamente la información al sistema.</w:t>
            </w:r>
          </w:p>
        </w:tc>
      </w:tr>
      <w:tr w:rsidR="00A80275" w:rsidRPr="001A3937" w14:paraId="4DB09463" w14:textId="77777777" w:rsidTr="1CECE2E3">
        <w:trPr>
          <w:trHeight w:val="340"/>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4F8EB904" w14:textId="0AB2832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esperado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315CBC4D" w14:textId="1E25287C"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El </w:t>
            </w:r>
            <w:r w:rsidR="00074718">
              <w:rPr>
                <w:rFonts w:asciiTheme="minorHAnsi" w:hAnsiTheme="minorHAnsi" w:cstheme="minorHAnsi"/>
                <w:sz w:val="22"/>
                <w:szCs w:val="22"/>
              </w:rPr>
              <w:t>paramédico</w:t>
            </w:r>
            <w:r w:rsidRPr="001A3937">
              <w:rPr>
                <w:rFonts w:asciiTheme="minorHAnsi" w:hAnsiTheme="minorHAnsi" w:cstheme="minorHAnsi"/>
                <w:sz w:val="22"/>
                <w:szCs w:val="22"/>
              </w:rPr>
              <w:t xml:space="preserve"> será registrado en la aplicación.</w:t>
            </w:r>
          </w:p>
        </w:tc>
      </w:tr>
      <w:tr w:rsidR="00A80275" w:rsidRPr="001A3937" w14:paraId="55508073" w14:textId="77777777" w:rsidTr="1CECE2E3">
        <w:trPr>
          <w:trHeight w:val="38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A397F92" w14:textId="77BECBA0"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Resultado obtenido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ADFC334" w14:textId="52F81A73"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 xml:space="preserve">Se ha ingresado correctamente el </w:t>
            </w:r>
            <w:r w:rsidR="00074718">
              <w:rPr>
                <w:rFonts w:asciiTheme="minorHAnsi" w:hAnsiTheme="minorHAnsi" w:cstheme="minorHAnsi"/>
                <w:sz w:val="22"/>
                <w:szCs w:val="22"/>
              </w:rPr>
              <w:t>paramédico</w:t>
            </w:r>
            <w:r w:rsidRPr="001A3937">
              <w:rPr>
                <w:rFonts w:asciiTheme="minorHAnsi" w:hAnsiTheme="minorHAnsi" w:cstheme="minorHAnsi"/>
                <w:sz w:val="22"/>
                <w:szCs w:val="22"/>
              </w:rPr>
              <w:t>.</w:t>
            </w:r>
          </w:p>
        </w:tc>
      </w:tr>
      <w:tr w:rsidR="00A80275" w:rsidRPr="001A3937" w14:paraId="70527B06" w14:textId="77777777" w:rsidTr="1CECE2E3">
        <w:trPr>
          <w:trHeight w:val="393"/>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0C5C9E76" w14:textId="484FFB1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Estado</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837D0CF" w14:textId="6570DF75"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sz w:val="22"/>
                <w:szCs w:val="22"/>
              </w:rPr>
              <w:t>Exitoso</w:t>
            </w:r>
          </w:p>
        </w:tc>
      </w:tr>
      <w:tr w:rsidR="00A80275" w:rsidRPr="001A3937" w14:paraId="7B7F16FA" w14:textId="77777777" w:rsidTr="1CECE2E3">
        <w:trPr>
          <w:trHeight w:val="258"/>
        </w:trPr>
        <w:tc>
          <w:tcPr>
            <w:tcW w:w="28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vAlign w:val="center"/>
            <w:hideMark/>
          </w:tcPr>
          <w:p w14:paraId="27468F9D" w14:textId="554797BD" w:rsidR="00A80275" w:rsidRPr="001A3937" w:rsidRDefault="1CECE2E3" w:rsidP="1CECE2E3">
            <w:pPr>
              <w:spacing w:line="276" w:lineRule="auto"/>
              <w:jc w:val="both"/>
              <w:rPr>
                <w:rFonts w:asciiTheme="minorHAnsi" w:hAnsiTheme="minorHAnsi" w:cstheme="minorHAnsi"/>
                <w:sz w:val="22"/>
                <w:szCs w:val="22"/>
              </w:rPr>
            </w:pPr>
            <w:r w:rsidRPr="001A3937">
              <w:rPr>
                <w:rFonts w:asciiTheme="minorHAnsi" w:hAnsiTheme="minorHAnsi" w:cstheme="minorHAnsi"/>
                <w:b/>
                <w:bCs/>
                <w:sz w:val="22"/>
                <w:szCs w:val="22"/>
              </w:rPr>
              <w:t>Observaciones</w:t>
            </w:r>
          </w:p>
        </w:tc>
        <w:tc>
          <w:tcPr>
            <w:tcW w:w="61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15" w:type="dxa"/>
              <w:left w:w="131" w:type="dxa"/>
              <w:bottom w:w="0" w:type="dxa"/>
              <w:right w:w="131" w:type="dxa"/>
            </w:tcMar>
            <w:vAlign w:val="center"/>
            <w:hideMark/>
          </w:tcPr>
          <w:p w14:paraId="59004C61" w14:textId="63CCC957" w:rsidR="00A80275" w:rsidRPr="001A3937" w:rsidRDefault="00074718" w:rsidP="1CECE2E3">
            <w:pPr>
              <w:spacing w:line="276" w:lineRule="auto"/>
              <w:jc w:val="both"/>
              <w:rPr>
                <w:rFonts w:asciiTheme="minorHAnsi" w:hAnsiTheme="minorHAnsi" w:cstheme="minorHAnsi"/>
                <w:sz w:val="22"/>
                <w:szCs w:val="22"/>
              </w:rPr>
            </w:pPr>
            <w:r>
              <w:rPr>
                <w:rFonts w:asciiTheme="minorHAnsi" w:hAnsiTheme="minorHAnsi" w:cstheme="minorHAnsi"/>
                <w:sz w:val="22"/>
                <w:szCs w:val="22"/>
              </w:rPr>
              <w:t>EL administrador</w:t>
            </w:r>
            <w:r w:rsidR="1CECE2E3" w:rsidRPr="001A3937">
              <w:rPr>
                <w:rFonts w:asciiTheme="minorHAnsi" w:hAnsiTheme="minorHAnsi" w:cstheme="minorHAnsi"/>
                <w:sz w:val="22"/>
                <w:szCs w:val="22"/>
              </w:rPr>
              <w:t xml:space="preserve"> es </w:t>
            </w:r>
            <w:r>
              <w:rPr>
                <w:rFonts w:asciiTheme="minorHAnsi" w:hAnsiTheme="minorHAnsi" w:cstheme="minorHAnsi"/>
                <w:sz w:val="22"/>
                <w:szCs w:val="22"/>
              </w:rPr>
              <w:t xml:space="preserve">el encargado </w:t>
            </w:r>
            <w:r w:rsidR="1CECE2E3" w:rsidRPr="001A3937">
              <w:rPr>
                <w:rFonts w:asciiTheme="minorHAnsi" w:hAnsiTheme="minorHAnsi" w:cstheme="minorHAnsi"/>
                <w:sz w:val="22"/>
                <w:szCs w:val="22"/>
              </w:rPr>
              <w:t xml:space="preserve">de registrar al </w:t>
            </w:r>
            <w:r>
              <w:rPr>
                <w:rFonts w:asciiTheme="minorHAnsi" w:hAnsiTheme="minorHAnsi" w:cstheme="minorHAnsi"/>
                <w:sz w:val="22"/>
                <w:szCs w:val="22"/>
              </w:rPr>
              <w:t xml:space="preserve">paramédico </w:t>
            </w:r>
            <w:r w:rsidR="1CECE2E3" w:rsidRPr="001A3937">
              <w:rPr>
                <w:rFonts w:asciiTheme="minorHAnsi" w:hAnsiTheme="minorHAnsi" w:cstheme="minorHAnsi"/>
                <w:sz w:val="22"/>
                <w:szCs w:val="22"/>
              </w:rPr>
              <w:t>y se gestionará la ficha de registro</w:t>
            </w:r>
          </w:p>
        </w:tc>
      </w:tr>
    </w:tbl>
    <w:p w14:paraId="460BF832" w14:textId="29169E0C" w:rsidR="000A5845" w:rsidRDefault="000A5845" w:rsidP="00DE242D">
      <w:pPr>
        <w:spacing w:line="276" w:lineRule="auto"/>
        <w:jc w:val="both"/>
        <w:rPr>
          <w:rFonts w:ascii="Calibri" w:hAnsi="Calibri" w:cs="Calibri"/>
          <w:color w:val="0000FF"/>
        </w:rPr>
      </w:pPr>
    </w:p>
    <w:p w14:paraId="63B9EA7B" w14:textId="77777777" w:rsidR="00107D6A" w:rsidRPr="00A80275" w:rsidRDefault="00107D6A" w:rsidP="00DE242D">
      <w:pPr>
        <w:spacing w:line="276" w:lineRule="auto"/>
        <w:jc w:val="both"/>
        <w:rPr>
          <w:rFonts w:ascii="Calibri" w:hAnsi="Calibri" w:cs="Calibri"/>
          <w:color w:val="0000FF"/>
        </w:rPr>
      </w:pPr>
    </w:p>
    <w:tbl>
      <w:tblPr>
        <w:tblW w:w="8928" w:type="dxa"/>
        <w:tblInd w:w="712" w:type="dxa"/>
        <w:tblCellMar>
          <w:left w:w="0" w:type="dxa"/>
          <w:right w:w="0" w:type="dxa"/>
        </w:tblCellMar>
        <w:tblLook w:val="04A0" w:firstRow="1" w:lastRow="0" w:firstColumn="1" w:lastColumn="0" w:noHBand="0" w:noVBand="1"/>
      </w:tblPr>
      <w:tblGrid>
        <w:gridCol w:w="2205"/>
        <w:gridCol w:w="6723"/>
      </w:tblGrid>
      <w:tr w:rsidR="00DE242D" w:rsidRPr="007A3321" w14:paraId="65BFF726"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3CCAF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16689C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CP-006</w:t>
            </w:r>
          </w:p>
        </w:tc>
      </w:tr>
      <w:tr w:rsidR="00DE242D" w:rsidRPr="007A3321" w14:paraId="0909F72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079499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8081493" w14:textId="458592C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2A35BB">
              <w:rPr>
                <w:rFonts w:asciiTheme="minorHAnsi" w:eastAsiaTheme="minorEastAsia" w:hAnsiTheme="minorHAnsi" w:cstheme="minorBidi"/>
              </w:rPr>
              <w:t>modificar cliente</w:t>
            </w:r>
            <w:r w:rsidRPr="1CECE2E3">
              <w:rPr>
                <w:rFonts w:asciiTheme="minorHAnsi" w:eastAsiaTheme="minorEastAsia" w:hAnsiTheme="minorHAnsi" w:cstheme="minorBidi"/>
              </w:rPr>
              <w:t xml:space="preserve"> </w:t>
            </w:r>
          </w:p>
        </w:tc>
      </w:tr>
      <w:tr w:rsidR="00DE242D" w:rsidRPr="007A3321" w14:paraId="1E3DB91D" w14:textId="77777777" w:rsidTr="1CECE2E3">
        <w:trPr>
          <w:trHeight w:val="447"/>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E5BBCBB"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0642DC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63DBC67E" w14:textId="77777777" w:rsidTr="1CECE2E3">
        <w:trPr>
          <w:trHeight w:val="1436"/>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0F34462"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F934A54" w14:textId="046E4963"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584" w:type="dxa"/>
              <w:tblLook w:val="04A0" w:firstRow="1" w:lastRow="0" w:firstColumn="1" w:lastColumn="0" w:noHBand="0" w:noVBand="1"/>
            </w:tblPr>
            <w:tblGrid>
              <w:gridCol w:w="1320"/>
              <w:gridCol w:w="1537"/>
              <w:gridCol w:w="3003"/>
            </w:tblGrid>
            <w:tr w:rsidR="002A35BB" w14:paraId="52DBC64E" w14:textId="77777777" w:rsidTr="00E03056">
              <w:trPr>
                <w:trHeight w:val="546"/>
              </w:trPr>
              <w:tc>
                <w:tcPr>
                  <w:tcW w:w="1320" w:type="dxa"/>
                </w:tcPr>
                <w:p w14:paraId="590F5C82"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1537" w:type="dxa"/>
                </w:tcPr>
                <w:p w14:paraId="3D5CC93C"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3003" w:type="dxa"/>
                </w:tcPr>
                <w:p w14:paraId="2BA0CCC1" w14:textId="77777777" w:rsidR="002A35BB" w:rsidRDefault="002A35BB" w:rsidP="002A35BB">
                  <w:pPr>
                    <w:rPr>
                      <w:rFonts w:asciiTheme="minorHAnsi" w:eastAsiaTheme="minorEastAsia" w:hAnsiTheme="minorHAnsi" w:cstheme="minorBidi"/>
                    </w:rPr>
                  </w:pPr>
                  <w:r w:rsidRPr="1CECE2E3">
                    <w:rPr>
                      <w:rFonts w:asciiTheme="minorHAnsi" w:eastAsiaTheme="minorEastAsia" w:hAnsiTheme="minorHAnsi" w:cstheme="minorBidi"/>
                    </w:rPr>
                    <w:t>Valor parámetro</w:t>
                  </w:r>
                </w:p>
              </w:tc>
            </w:tr>
            <w:tr w:rsidR="002A35BB" w14:paraId="486A83BE" w14:textId="77777777" w:rsidTr="00E03056">
              <w:trPr>
                <w:trHeight w:val="281"/>
              </w:trPr>
              <w:tc>
                <w:tcPr>
                  <w:tcW w:w="1320" w:type="dxa"/>
                </w:tcPr>
                <w:p w14:paraId="54536F08"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FD777CD"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nombres</w:t>
                  </w:r>
                </w:p>
              </w:tc>
              <w:tc>
                <w:tcPr>
                  <w:tcW w:w="3003" w:type="dxa"/>
                </w:tcPr>
                <w:p w14:paraId="281BAA8C"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Kenny Caicedo</w:t>
                  </w:r>
                </w:p>
              </w:tc>
            </w:tr>
            <w:tr w:rsidR="002A35BB" w14:paraId="0CE6837B" w14:textId="77777777" w:rsidTr="00E03056">
              <w:trPr>
                <w:trHeight w:val="265"/>
              </w:trPr>
              <w:tc>
                <w:tcPr>
                  <w:tcW w:w="1320" w:type="dxa"/>
                </w:tcPr>
                <w:p w14:paraId="394CE36B"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5BD6014"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cedula</w:t>
                  </w:r>
                </w:p>
              </w:tc>
              <w:tc>
                <w:tcPr>
                  <w:tcW w:w="3003" w:type="dxa"/>
                </w:tcPr>
                <w:p w14:paraId="5D1BC1CB" w14:textId="46BA1917"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0955653050</w:t>
                  </w:r>
                </w:p>
              </w:tc>
            </w:tr>
            <w:tr w:rsidR="002A35BB" w14:paraId="65A68F26" w14:textId="77777777" w:rsidTr="00E03056">
              <w:trPr>
                <w:trHeight w:val="265"/>
              </w:trPr>
              <w:tc>
                <w:tcPr>
                  <w:tcW w:w="1320" w:type="dxa"/>
                </w:tcPr>
                <w:p w14:paraId="024ECD65"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42A48A7"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telefono</w:t>
                  </w:r>
                  <w:proofErr w:type="spellEnd"/>
                </w:p>
              </w:tc>
              <w:tc>
                <w:tcPr>
                  <w:tcW w:w="3003" w:type="dxa"/>
                </w:tcPr>
                <w:p w14:paraId="0531E18D" w14:textId="79747C6E" w:rsidR="002A35BB" w:rsidRDefault="00955663" w:rsidP="002A35BB">
                  <w:pPr>
                    <w:jc w:val="center"/>
                    <w:rPr>
                      <w:rFonts w:asciiTheme="minorHAnsi" w:eastAsiaTheme="minorEastAsia" w:hAnsiTheme="minorHAnsi" w:cstheme="minorBidi"/>
                    </w:rPr>
                  </w:pPr>
                  <w:r>
                    <w:rPr>
                      <w:rFonts w:asciiTheme="minorHAnsi" w:eastAsiaTheme="minorEastAsia" w:hAnsiTheme="minorHAnsi" w:cstheme="minorBidi"/>
                    </w:rPr>
                    <w:t>0989556018</w:t>
                  </w:r>
                </w:p>
              </w:tc>
            </w:tr>
            <w:tr w:rsidR="002A35BB" w14:paraId="1873AC4B" w14:textId="77777777" w:rsidTr="00E03056">
              <w:trPr>
                <w:trHeight w:val="265"/>
              </w:trPr>
              <w:tc>
                <w:tcPr>
                  <w:tcW w:w="1320" w:type="dxa"/>
                </w:tcPr>
                <w:p w14:paraId="41CE9619"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D610923"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cbancaria</w:t>
                  </w:r>
                  <w:proofErr w:type="spellEnd"/>
                </w:p>
              </w:tc>
              <w:tc>
                <w:tcPr>
                  <w:tcW w:w="3003" w:type="dxa"/>
                </w:tcPr>
                <w:p w14:paraId="7EA84533" w14:textId="77777777" w:rsidR="002A35BB" w:rsidRDefault="002A35BB" w:rsidP="002A35BB">
                  <w:pPr>
                    <w:spacing w:line="259" w:lineRule="auto"/>
                    <w:jc w:val="center"/>
                    <w:rPr>
                      <w:rFonts w:asciiTheme="minorHAnsi" w:eastAsiaTheme="minorEastAsia" w:hAnsiTheme="minorHAnsi" w:cstheme="minorBidi"/>
                    </w:rPr>
                  </w:pPr>
                  <w:r w:rsidRPr="00C260AC">
                    <w:rPr>
                      <w:rFonts w:asciiTheme="minorHAnsi" w:eastAsiaTheme="minorEastAsia" w:hAnsiTheme="minorHAnsi" w:cstheme="minorBidi"/>
                    </w:rPr>
                    <w:t>3645537000</w:t>
                  </w:r>
                </w:p>
              </w:tc>
            </w:tr>
            <w:tr w:rsidR="002A35BB" w14:paraId="01EC3927" w14:textId="77777777" w:rsidTr="00E03056">
              <w:trPr>
                <w:trHeight w:val="265"/>
              </w:trPr>
              <w:tc>
                <w:tcPr>
                  <w:tcW w:w="1320" w:type="dxa"/>
                </w:tcPr>
                <w:p w14:paraId="28A568FA" w14:textId="77777777" w:rsidR="002A35BB" w:rsidRDefault="002A35BB" w:rsidP="002A35BB">
                  <w:pPr>
                    <w:spacing w:line="259" w:lineRule="auto"/>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6CB90D58" w14:textId="77777777" w:rsidR="002A35BB" w:rsidRDefault="002A35BB" w:rsidP="002A35BB">
                  <w:pPr>
                    <w:spacing w:line="259" w:lineRule="auto"/>
                    <w:jc w:val="center"/>
                    <w:rPr>
                      <w:rFonts w:asciiTheme="minorHAnsi" w:eastAsiaTheme="minorEastAsia" w:hAnsiTheme="minorHAnsi" w:cstheme="minorBidi"/>
                    </w:rPr>
                  </w:pPr>
                  <w:proofErr w:type="spellStart"/>
                  <w:r>
                    <w:rPr>
                      <w:rFonts w:asciiTheme="minorHAnsi" w:eastAsiaTheme="minorEastAsia" w:hAnsiTheme="minorHAnsi" w:cstheme="minorBidi"/>
                    </w:rPr>
                    <w:t>fnacimiento</w:t>
                  </w:r>
                  <w:proofErr w:type="spellEnd"/>
                </w:p>
              </w:tc>
              <w:tc>
                <w:tcPr>
                  <w:tcW w:w="3003" w:type="dxa"/>
                </w:tcPr>
                <w:p w14:paraId="1241D099" w14:textId="77777777" w:rsidR="002A35BB" w:rsidRDefault="002A35BB" w:rsidP="002A35BB">
                  <w:pPr>
                    <w:spacing w:line="259" w:lineRule="auto"/>
                    <w:jc w:val="center"/>
                    <w:rPr>
                      <w:rFonts w:asciiTheme="minorHAnsi" w:eastAsiaTheme="minorEastAsia" w:hAnsiTheme="minorHAnsi" w:cstheme="minorBidi"/>
                    </w:rPr>
                  </w:pPr>
                  <w:r>
                    <w:rPr>
                      <w:rFonts w:asciiTheme="minorHAnsi" w:eastAsiaTheme="minorEastAsia" w:hAnsiTheme="minorHAnsi" w:cstheme="minorBidi"/>
                    </w:rPr>
                    <w:t>18/06/2001</w:t>
                  </w:r>
                </w:p>
              </w:tc>
            </w:tr>
            <w:tr w:rsidR="002A35BB" w14:paraId="1A92B918" w14:textId="77777777" w:rsidTr="00E03056">
              <w:trPr>
                <w:trHeight w:val="265"/>
              </w:trPr>
              <w:tc>
                <w:tcPr>
                  <w:tcW w:w="1320" w:type="dxa"/>
                </w:tcPr>
                <w:p w14:paraId="5E595027"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2364D0D9" w14:textId="77777777" w:rsidR="002A35BB" w:rsidRDefault="002A35BB" w:rsidP="002A35BB">
                  <w:pPr>
                    <w:jc w:val="center"/>
                    <w:rPr>
                      <w:rFonts w:asciiTheme="minorHAnsi" w:eastAsiaTheme="minorEastAsia" w:hAnsiTheme="minorHAnsi" w:cstheme="minorBidi"/>
                    </w:rPr>
                  </w:pPr>
                  <w:proofErr w:type="spellStart"/>
                  <w:r>
                    <w:rPr>
                      <w:rFonts w:asciiTheme="minorHAnsi" w:eastAsiaTheme="minorEastAsia" w:hAnsiTheme="minorHAnsi" w:cstheme="minorBidi"/>
                    </w:rPr>
                    <w:t>direccion</w:t>
                  </w:r>
                  <w:proofErr w:type="spellEnd"/>
                </w:p>
              </w:tc>
              <w:tc>
                <w:tcPr>
                  <w:tcW w:w="3003" w:type="dxa"/>
                </w:tcPr>
                <w:p w14:paraId="6DACD5CB"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Av. Rio Amazonas</w:t>
                  </w:r>
                </w:p>
              </w:tc>
            </w:tr>
            <w:tr w:rsidR="002A35BB" w14:paraId="6C9D15B4" w14:textId="77777777" w:rsidTr="00E03056">
              <w:trPr>
                <w:trHeight w:val="265"/>
              </w:trPr>
              <w:tc>
                <w:tcPr>
                  <w:tcW w:w="1320" w:type="dxa"/>
                </w:tcPr>
                <w:p w14:paraId="09D39A60" w14:textId="77777777" w:rsidR="002A35BB"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15D60163"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estado</w:t>
                  </w:r>
                </w:p>
              </w:tc>
              <w:tc>
                <w:tcPr>
                  <w:tcW w:w="3003" w:type="dxa"/>
                </w:tcPr>
                <w:p w14:paraId="4DFFE265"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Activo</w:t>
                  </w:r>
                </w:p>
              </w:tc>
            </w:tr>
            <w:tr w:rsidR="002A35BB" w14:paraId="7B01948F" w14:textId="77777777" w:rsidTr="00E03056">
              <w:trPr>
                <w:trHeight w:val="265"/>
              </w:trPr>
              <w:tc>
                <w:tcPr>
                  <w:tcW w:w="1320" w:type="dxa"/>
                </w:tcPr>
                <w:p w14:paraId="61569280" w14:textId="77777777" w:rsidR="002A35BB" w:rsidRPr="1CECE2E3" w:rsidRDefault="002A35BB" w:rsidP="002A35BB">
                  <w:pPr>
                    <w:jc w:val="center"/>
                    <w:rPr>
                      <w:rFonts w:asciiTheme="minorHAnsi" w:eastAsiaTheme="minorEastAsia" w:hAnsiTheme="minorHAnsi" w:cstheme="minorBidi"/>
                    </w:rPr>
                  </w:pPr>
                  <w:proofErr w:type="spellStart"/>
                  <w:r w:rsidRPr="1CECE2E3">
                    <w:rPr>
                      <w:rFonts w:asciiTheme="minorHAnsi" w:eastAsiaTheme="minorEastAsia" w:hAnsiTheme="minorHAnsi" w:cstheme="minorBidi"/>
                    </w:rPr>
                    <w:t>String</w:t>
                  </w:r>
                  <w:proofErr w:type="spellEnd"/>
                </w:p>
              </w:tc>
              <w:tc>
                <w:tcPr>
                  <w:tcW w:w="1537" w:type="dxa"/>
                </w:tcPr>
                <w:p w14:paraId="513F18EF" w14:textId="77777777" w:rsidR="002A35BB"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servicios</w:t>
                  </w:r>
                </w:p>
              </w:tc>
              <w:tc>
                <w:tcPr>
                  <w:tcW w:w="3003" w:type="dxa"/>
                </w:tcPr>
                <w:p w14:paraId="7CAC59E5" w14:textId="77777777" w:rsidR="002A35BB" w:rsidRPr="1CECE2E3" w:rsidRDefault="002A35BB" w:rsidP="002A35BB">
                  <w:pPr>
                    <w:jc w:val="center"/>
                    <w:rPr>
                      <w:rFonts w:asciiTheme="minorHAnsi" w:eastAsiaTheme="minorEastAsia" w:hAnsiTheme="minorHAnsi" w:cstheme="minorBidi"/>
                    </w:rPr>
                  </w:pPr>
                  <w:r>
                    <w:rPr>
                      <w:rFonts w:asciiTheme="minorHAnsi" w:eastAsiaTheme="minorEastAsia" w:hAnsiTheme="minorHAnsi" w:cstheme="minorBidi"/>
                    </w:rPr>
                    <w:t>Traslado de emergencia</w:t>
                  </w:r>
                </w:p>
              </w:tc>
            </w:tr>
          </w:tbl>
          <w:p w14:paraId="160208C0" w14:textId="77777777" w:rsidR="002A35BB" w:rsidRDefault="002A35BB" w:rsidP="002A35BB">
            <w:pPr>
              <w:suppressAutoHyphens w:val="0"/>
              <w:spacing w:after="160" w:line="259" w:lineRule="auto"/>
              <w:rPr>
                <w:rFonts w:asciiTheme="minorHAnsi" w:eastAsiaTheme="minorEastAsia" w:hAnsiTheme="minorHAnsi" w:cstheme="minorBidi"/>
              </w:rPr>
            </w:pPr>
          </w:p>
          <w:p w14:paraId="388866C8" w14:textId="5C3DCFBC"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Hacer clic en el botón </w:t>
            </w:r>
            <w:r w:rsidR="00955663">
              <w:rPr>
                <w:rFonts w:asciiTheme="minorHAnsi" w:eastAsiaTheme="minorEastAsia" w:hAnsiTheme="minorHAnsi" w:cstheme="minorBidi"/>
              </w:rPr>
              <w:t>Actualizar</w:t>
            </w:r>
            <w:r w:rsidRPr="1CECE2E3">
              <w:rPr>
                <w:rFonts w:asciiTheme="minorHAnsi" w:eastAsiaTheme="minorEastAsia" w:hAnsiTheme="minorHAnsi" w:cstheme="minorBidi"/>
              </w:rPr>
              <w:t>.</w:t>
            </w:r>
          </w:p>
        </w:tc>
      </w:tr>
      <w:tr w:rsidR="00DE242D" w:rsidRPr="007A3321" w14:paraId="15181FBA" w14:textId="77777777" w:rsidTr="1CECE2E3">
        <w:trPr>
          <w:trHeight w:val="461"/>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15AC6B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2850B88" w14:textId="52D76564"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32C62D4F" w14:textId="77777777" w:rsidTr="1CECE2E3">
        <w:trPr>
          <w:trHeight w:val="340"/>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985CDD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D369A30" w14:textId="47F98242"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sidR="00955663">
              <w:rPr>
                <w:rFonts w:asciiTheme="minorHAnsi" w:eastAsiaTheme="minorEastAsia" w:hAnsiTheme="minorHAnsi" w:cstheme="minorBidi"/>
              </w:rPr>
              <w:t>entrada anterior modificará al cliente</w:t>
            </w:r>
          </w:p>
        </w:tc>
      </w:tr>
      <w:tr w:rsidR="00DE242D" w:rsidRPr="007A3321" w14:paraId="5984781C" w14:textId="77777777" w:rsidTr="1CECE2E3">
        <w:trPr>
          <w:trHeight w:val="38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7C4EB90"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588DF889" w14:textId="3F59F6EA"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955663">
              <w:rPr>
                <w:rFonts w:asciiTheme="minorHAnsi" w:eastAsiaTheme="minorEastAsia" w:hAnsiTheme="minorHAnsi" w:cstheme="minorBidi"/>
              </w:rPr>
              <w:t xml:space="preserve">actualizado el </w:t>
            </w:r>
            <w:proofErr w:type="spellStart"/>
            <w:r w:rsidR="00955663">
              <w:rPr>
                <w:rFonts w:asciiTheme="minorHAnsi" w:eastAsiaTheme="minorEastAsia" w:hAnsiTheme="minorHAnsi" w:cstheme="minorBidi"/>
              </w:rPr>
              <w:t>numero</w:t>
            </w:r>
            <w:proofErr w:type="spellEnd"/>
            <w:r w:rsidR="00955663">
              <w:rPr>
                <w:rFonts w:asciiTheme="minorHAnsi" w:eastAsiaTheme="minorEastAsia" w:hAnsiTheme="minorHAnsi" w:cstheme="minorBidi"/>
              </w:rPr>
              <w:t xml:space="preserve"> de cedula y el número de celular.</w:t>
            </w:r>
            <w:r w:rsidRPr="1CECE2E3">
              <w:rPr>
                <w:rFonts w:asciiTheme="minorHAnsi" w:eastAsiaTheme="minorEastAsia" w:hAnsiTheme="minorHAnsi" w:cstheme="minorBidi"/>
              </w:rPr>
              <w:t xml:space="preserve"> </w:t>
            </w:r>
          </w:p>
        </w:tc>
      </w:tr>
      <w:tr w:rsidR="00DE242D" w:rsidRPr="007A3321" w14:paraId="5E633797" w14:textId="77777777" w:rsidTr="1CECE2E3">
        <w:trPr>
          <w:trHeight w:val="393"/>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A00A9E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Estado</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83EE8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DE242D" w:rsidRPr="007A3321" w14:paraId="6CFEA563" w14:textId="77777777" w:rsidTr="1CECE2E3">
        <w:trPr>
          <w:trHeight w:val="258"/>
        </w:trPr>
        <w:tc>
          <w:tcPr>
            <w:tcW w:w="22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F5887AE"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2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259E04D" w14:textId="129E478E"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955663">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sidR="00955663">
              <w:rPr>
                <w:rFonts w:asciiTheme="minorHAnsi" w:eastAsiaTheme="minorEastAsia" w:hAnsiTheme="minorHAnsi" w:cstheme="minorBidi"/>
              </w:rPr>
              <w:t xml:space="preserve">actualizar los clientes </w:t>
            </w:r>
          </w:p>
        </w:tc>
      </w:tr>
    </w:tbl>
    <w:p w14:paraId="001BC8BF" w14:textId="0059B9FB" w:rsidR="00DE242D" w:rsidRDefault="00DE242D" w:rsidP="00DE242D"/>
    <w:p w14:paraId="0D4075C8"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C055A15"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4F0EB9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8A5C5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CP-007</w:t>
            </w:r>
          </w:p>
        </w:tc>
      </w:tr>
      <w:tr w:rsidR="00DE242D" w:rsidRPr="007A3321" w14:paraId="0FA355B3"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5DC7B8"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CC3D3DB" w14:textId="0EDF98C4"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ambulancia</w:t>
            </w:r>
          </w:p>
        </w:tc>
      </w:tr>
      <w:tr w:rsidR="00DE242D" w:rsidRPr="007A3321" w14:paraId="7FED5083"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81B5F0A"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D19C02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4559BB90"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E36A235"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0F9A565"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tblInd w:w="705" w:type="dxa"/>
              <w:tblLook w:val="04A0" w:firstRow="1" w:lastRow="0" w:firstColumn="1" w:lastColumn="0" w:noHBand="0" w:noVBand="1"/>
            </w:tblPr>
            <w:tblGrid>
              <w:gridCol w:w="1466"/>
              <w:gridCol w:w="1840"/>
              <w:gridCol w:w="1797"/>
            </w:tblGrid>
            <w:tr w:rsidR="00955663" w14:paraId="35FF5007" w14:textId="77777777" w:rsidTr="00E03056">
              <w:tc>
                <w:tcPr>
                  <w:tcW w:w="1466" w:type="dxa"/>
                  <w:tcBorders>
                    <w:top w:val="single" w:sz="8" w:space="0" w:color="auto"/>
                    <w:left w:val="single" w:sz="8" w:space="0" w:color="auto"/>
                    <w:bottom w:val="single" w:sz="8" w:space="0" w:color="auto"/>
                    <w:right w:val="single" w:sz="8" w:space="0" w:color="auto"/>
                  </w:tcBorders>
                </w:tcPr>
                <w:p w14:paraId="20F97481"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Tipo de Dato</w:t>
                  </w:r>
                </w:p>
              </w:tc>
              <w:tc>
                <w:tcPr>
                  <w:tcW w:w="1840" w:type="dxa"/>
                  <w:tcBorders>
                    <w:top w:val="single" w:sz="8" w:space="0" w:color="auto"/>
                    <w:left w:val="single" w:sz="8" w:space="0" w:color="auto"/>
                    <w:bottom w:val="single" w:sz="8" w:space="0" w:color="auto"/>
                    <w:right w:val="single" w:sz="8" w:space="0" w:color="auto"/>
                  </w:tcBorders>
                </w:tcPr>
                <w:p w14:paraId="1CF72F3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Nombre de parámetro</w:t>
                  </w:r>
                </w:p>
              </w:tc>
              <w:tc>
                <w:tcPr>
                  <w:tcW w:w="1797" w:type="dxa"/>
                  <w:tcBorders>
                    <w:top w:val="single" w:sz="8" w:space="0" w:color="auto"/>
                    <w:left w:val="single" w:sz="8" w:space="0" w:color="auto"/>
                    <w:bottom w:val="single" w:sz="8" w:space="0" w:color="auto"/>
                    <w:right w:val="single" w:sz="8" w:space="0" w:color="auto"/>
                  </w:tcBorders>
                </w:tcPr>
                <w:p w14:paraId="51DA125D" w14:textId="77777777" w:rsidR="00955663" w:rsidRDefault="00955663" w:rsidP="00955663">
                  <w:pPr>
                    <w:spacing w:line="276" w:lineRule="auto"/>
                    <w:jc w:val="both"/>
                    <w:rPr>
                      <w:rFonts w:asciiTheme="minorHAnsi" w:eastAsiaTheme="minorEastAsia" w:hAnsiTheme="minorHAnsi" w:cstheme="minorBidi"/>
                      <w:sz w:val="22"/>
                      <w:szCs w:val="22"/>
                      <w:lang w:val="es-419"/>
                    </w:rPr>
                  </w:pPr>
                  <w:r w:rsidRPr="1CECE2E3">
                    <w:rPr>
                      <w:rFonts w:asciiTheme="minorHAnsi" w:eastAsiaTheme="minorEastAsia" w:hAnsiTheme="minorHAnsi" w:cstheme="minorBidi"/>
                      <w:sz w:val="22"/>
                      <w:szCs w:val="22"/>
                      <w:lang w:val="es-419"/>
                    </w:rPr>
                    <w:t>Valor parámetro</w:t>
                  </w:r>
                </w:p>
              </w:tc>
            </w:tr>
            <w:tr w:rsidR="00955663" w14:paraId="7644929C" w14:textId="77777777" w:rsidTr="00E03056">
              <w:tc>
                <w:tcPr>
                  <w:tcW w:w="1466" w:type="dxa"/>
                  <w:tcBorders>
                    <w:top w:val="single" w:sz="8" w:space="0" w:color="auto"/>
                    <w:left w:val="single" w:sz="8" w:space="0" w:color="auto"/>
                    <w:bottom w:val="single" w:sz="8" w:space="0" w:color="auto"/>
                    <w:right w:val="single" w:sz="8" w:space="0" w:color="auto"/>
                  </w:tcBorders>
                </w:tcPr>
                <w:p w14:paraId="1EADF902"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3367AC0"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Placa</w:t>
                  </w:r>
                </w:p>
              </w:tc>
              <w:tc>
                <w:tcPr>
                  <w:tcW w:w="1797" w:type="dxa"/>
                  <w:tcBorders>
                    <w:top w:val="single" w:sz="8" w:space="0" w:color="auto"/>
                    <w:left w:val="single" w:sz="8" w:space="0" w:color="auto"/>
                    <w:bottom w:val="single" w:sz="8" w:space="0" w:color="auto"/>
                    <w:right w:val="single" w:sz="8" w:space="0" w:color="auto"/>
                  </w:tcBorders>
                </w:tcPr>
                <w:p w14:paraId="2C0FD3FE" w14:textId="2D5C27B3" w:rsidR="00955663" w:rsidRDefault="00955663" w:rsidP="00955663">
                  <w:pPr>
                    <w:spacing w:line="276" w:lineRule="auto"/>
                    <w:jc w:val="both"/>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HGS1548</w:t>
                  </w:r>
                </w:p>
              </w:tc>
            </w:tr>
            <w:tr w:rsidR="00955663" w14:paraId="0FEF198A" w14:textId="77777777" w:rsidTr="00E03056">
              <w:tc>
                <w:tcPr>
                  <w:tcW w:w="1466" w:type="dxa"/>
                  <w:tcBorders>
                    <w:top w:val="single" w:sz="8" w:space="0" w:color="auto"/>
                    <w:left w:val="single" w:sz="8" w:space="0" w:color="auto"/>
                    <w:bottom w:val="single" w:sz="8" w:space="0" w:color="auto"/>
                    <w:right w:val="single" w:sz="8" w:space="0" w:color="auto"/>
                  </w:tcBorders>
                </w:tcPr>
                <w:p w14:paraId="3FB9549F"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43F02B9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Fecha de revisión</w:t>
                  </w:r>
                </w:p>
              </w:tc>
              <w:tc>
                <w:tcPr>
                  <w:tcW w:w="1797" w:type="dxa"/>
                  <w:tcBorders>
                    <w:top w:val="single" w:sz="8" w:space="0" w:color="auto"/>
                    <w:left w:val="single" w:sz="8" w:space="0" w:color="auto"/>
                    <w:bottom w:val="single" w:sz="8" w:space="0" w:color="auto"/>
                    <w:right w:val="single" w:sz="8" w:space="0" w:color="auto"/>
                  </w:tcBorders>
                </w:tcPr>
                <w:p w14:paraId="6FC5BCF6"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23/05/2022</w:t>
                  </w:r>
                </w:p>
              </w:tc>
            </w:tr>
            <w:tr w:rsidR="00955663" w14:paraId="00674423" w14:textId="77777777" w:rsidTr="00E03056">
              <w:tc>
                <w:tcPr>
                  <w:tcW w:w="1466" w:type="dxa"/>
                  <w:tcBorders>
                    <w:top w:val="single" w:sz="8" w:space="0" w:color="auto"/>
                    <w:left w:val="single" w:sz="8" w:space="0" w:color="auto"/>
                    <w:bottom w:val="single" w:sz="8" w:space="0" w:color="auto"/>
                    <w:right w:val="single" w:sz="8" w:space="0" w:color="auto"/>
                  </w:tcBorders>
                </w:tcPr>
                <w:p w14:paraId="62B37376"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196155C7"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estado</w:t>
                  </w:r>
                </w:p>
              </w:tc>
              <w:tc>
                <w:tcPr>
                  <w:tcW w:w="1797" w:type="dxa"/>
                  <w:tcBorders>
                    <w:top w:val="single" w:sz="8" w:space="0" w:color="auto"/>
                    <w:left w:val="single" w:sz="8" w:space="0" w:color="auto"/>
                    <w:bottom w:val="single" w:sz="8" w:space="0" w:color="auto"/>
                    <w:right w:val="single" w:sz="8" w:space="0" w:color="auto"/>
                  </w:tcBorders>
                </w:tcPr>
                <w:p w14:paraId="462479F3" w14:textId="098B97BE"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Disponible</w:t>
                  </w:r>
                </w:p>
              </w:tc>
            </w:tr>
            <w:tr w:rsidR="00955663" w14:paraId="4FD7DCA7" w14:textId="77777777" w:rsidTr="00E03056">
              <w:tc>
                <w:tcPr>
                  <w:tcW w:w="1466" w:type="dxa"/>
                  <w:tcBorders>
                    <w:top w:val="single" w:sz="8" w:space="0" w:color="auto"/>
                    <w:left w:val="single" w:sz="8" w:space="0" w:color="auto"/>
                    <w:bottom w:val="single" w:sz="8" w:space="0" w:color="auto"/>
                    <w:right w:val="single" w:sz="8" w:space="0" w:color="auto"/>
                  </w:tcBorders>
                </w:tcPr>
                <w:p w14:paraId="14AD9290" w14:textId="77777777" w:rsidR="00955663" w:rsidRDefault="00955663" w:rsidP="00955663">
                  <w:pPr>
                    <w:spacing w:line="276" w:lineRule="auto"/>
                    <w:jc w:val="both"/>
                    <w:rPr>
                      <w:rFonts w:asciiTheme="minorHAnsi" w:eastAsiaTheme="minorEastAsia" w:hAnsiTheme="minorHAnsi" w:cstheme="minorBidi"/>
                      <w:sz w:val="22"/>
                      <w:szCs w:val="22"/>
                      <w:lang w:val="es-419"/>
                    </w:rPr>
                  </w:pPr>
                  <w:proofErr w:type="spellStart"/>
                  <w:r w:rsidRPr="1CECE2E3">
                    <w:rPr>
                      <w:rFonts w:asciiTheme="minorHAnsi" w:eastAsiaTheme="minorEastAsia" w:hAnsiTheme="minorHAnsi" w:cstheme="minorBidi"/>
                      <w:sz w:val="22"/>
                      <w:szCs w:val="22"/>
                      <w:lang w:val="es-419"/>
                    </w:rPr>
                    <w:t>String</w:t>
                  </w:r>
                  <w:proofErr w:type="spellEnd"/>
                </w:p>
              </w:tc>
              <w:tc>
                <w:tcPr>
                  <w:tcW w:w="1840" w:type="dxa"/>
                  <w:tcBorders>
                    <w:top w:val="single" w:sz="8" w:space="0" w:color="auto"/>
                    <w:left w:val="single" w:sz="8" w:space="0" w:color="auto"/>
                    <w:bottom w:val="single" w:sz="8" w:space="0" w:color="auto"/>
                    <w:right w:val="single" w:sz="8" w:space="0" w:color="auto"/>
                  </w:tcBorders>
                </w:tcPr>
                <w:p w14:paraId="61DC595B" w14:textId="77777777" w:rsidR="00955663" w:rsidRDefault="00955663" w:rsidP="00955663">
                  <w:pPr>
                    <w:spacing w:line="276" w:lineRule="auto"/>
                    <w:jc w:val="both"/>
                    <w:rPr>
                      <w:rFonts w:asciiTheme="minorHAnsi" w:eastAsiaTheme="minorEastAsia" w:hAnsiTheme="minorHAnsi" w:cstheme="minorBidi"/>
                      <w:sz w:val="22"/>
                      <w:szCs w:val="22"/>
                      <w:lang w:val="es-419"/>
                    </w:rPr>
                  </w:pPr>
                  <w:r>
                    <w:rPr>
                      <w:rFonts w:asciiTheme="minorHAnsi" w:eastAsiaTheme="minorEastAsia" w:hAnsiTheme="minorHAnsi" w:cstheme="minorBidi"/>
                      <w:sz w:val="22"/>
                      <w:szCs w:val="22"/>
                      <w:lang w:val="es-419"/>
                    </w:rPr>
                    <w:t>servicios</w:t>
                  </w:r>
                </w:p>
              </w:tc>
              <w:tc>
                <w:tcPr>
                  <w:tcW w:w="1797" w:type="dxa"/>
                  <w:tcBorders>
                    <w:top w:val="single" w:sz="8" w:space="0" w:color="auto"/>
                    <w:left w:val="single" w:sz="8" w:space="0" w:color="auto"/>
                    <w:bottom w:val="single" w:sz="8" w:space="0" w:color="auto"/>
                    <w:right w:val="single" w:sz="8" w:space="0" w:color="auto"/>
                  </w:tcBorders>
                </w:tcPr>
                <w:p w14:paraId="5D5CE55C" w14:textId="77777777" w:rsidR="00955663" w:rsidRDefault="00955663" w:rsidP="00955663">
                  <w:pPr>
                    <w:spacing w:line="276" w:lineRule="auto"/>
                    <w:rPr>
                      <w:rFonts w:asciiTheme="minorHAnsi" w:eastAsiaTheme="minorEastAsia" w:hAnsiTheme="minorHAnsi" w:cstheme="minorBidi"/>
                      <w:sz w:val="22"/>
                      <w:szCs w:val="22"/>
                      <w:lang w:val="es"/>
                    </w:rPr>
                  </w:pPr>
                  <w:r>
                    <w:rPr>
                      <w:rFonts w:asciiTheme="minorHAnsi" w:eastAsiaTheme="minorEastAsia" w:hAnsiTheme="minorHAnsi" w:cstheme="minorBidi"/>
                      <w:sz w:val="22"/>
                      <w:szCs w:val="22"/>
                      <w:lang w:val="es"/>
                    </w:rPr>
                    <w:t>Traslado fuera de la ciudad</w:t>
                  </w:r>
                  <w:r w:rsidRPr="1CECE2E3">
                    <w:rPr>
                      <w:rFonts w:asciiTheme="minorHAnsi" w:eastAsiaTheme="minorEastAsia" w:hAnsiTheme="minorHAnsi" w:cstheme="minorBidi"/>
                      <w:sz w:val="22"/>
                      <w:szCs w:val="22"/>
                      <w:lang w:val="es"/>
                    </w:rPr>
                    <w:t xml:space="preserve"> </w:t>
                  </w:r>
                </w:p>
              </w:tc>
            </w:tr>
          </w:tbl>
          <w:p w14:paraId="43077E65" w14:textId="77777777" w:rsidR="00DE242D" w:rsidRPr="007A3321" w:rsidRDefault="00DE242D" w:rsidP="1CECE2E3">
            <w:pPr>
              <w:rPr>
                <w:rFonts w:asciiTheme="minorHAnsi" w:eastAsiaTheme="minorEastAsia" w:hAnsiTheme="minorHAnsi" w:cstheme="minorBidi"/>
              </w:rPr>
            </w:pPr>
          </w:p>
          <w:p w14:paraId="1188BA24"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784BBA" w:rsidRPr="007A3321" w14:paraId="65E19E6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E7D5DE7"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88318C" w14:textId="6CD978C6"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 ingresa</w:t>
            </w:r>
            <w:r>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784BBA" w:rsidRPr="007A3321" w14:paraId="3354732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1B86A764"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7D0763B" w14:textId="00819C54"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La </w:t>
            </w:r>
            <w:r>
              <w:rPr>
                <w:rFonts w:asciiTheme="minorHAnsi" w:eastAsiaTheme="minorEastAsia" w:hAnsiTheme="minorHAnsi" w:cstheme="minorBidi"/>
              </w:rPr>
              <w:t>entrada anterior modificará a ambulancia</w:t>
            </w:r>
          </w:p>
        </w:tc>
      </w:tr>
      <w:tr w:rsidR="00784BBA" w:rsidRPr="007A3321" w14:paraId="70AB3BED"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49D3529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B149BD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Se ha ingresado correctamente la comunidad</w:t>
            </w:r>
          </w:p>
        </w:tc>
      </w:tr>
      <w:tr w:rsidR="00784BBA" w:rsidRPr="007A3321" w14:paraId="4F766C3C"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6F578"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5A3FEE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224FA3C8"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D2319DC"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16A3BB28" w14:textId="7389D86A"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estado de la ambulancia.</w:t>
            </w:r>
            <w:r w:rsidRPr="1CECE2E3">
              <w:rPr>
                <w:rFonts w:asciiTheme="minorHAnsi" w:eastAsiaTheme="minorEastAsia" w:hAnsiTheme="minorHAnsi" w:cstheme="minorBidi"/>
              </w:rPr>
              <w:t xml:space="preserve"> </w:t>
            </w:r>
          </w:p>
        </w:tc>
      </w:tr>
    </w:tbl>
    <w:p w14:paraId="644AF69D" w14:textId="113976EA" w:rsidR="00DE242D" w:rsidRDefault="00DE242D" w:rsidP="00DE242D"/>
    <w:p w14:paraId="64939C90" w14:textId="77777777" w:rsidR="00107D6A" w:rsidRDefault="00107D6A" w:rsidP="00DE242D"/>
    <w:tbl>
      <w:tblPr>
        <w:tblW w:w="8928" w:type="dxa"/>
        <w:tblInd w:w="712" w:type="dxa"/>
        <w:tblCellMar>
          <w:left w:w="0" w:type="dxa"/>
          <w:right w:w="0" w:type="dxa"/>
        </w:tblCellMar>
        <w:tblLook w:val="04A0" w:firstRow="1" w:lastRow="0" w:firstColumn="1" w:lastColumn="0" w:noHBand="0" w:noVBand="1"/>
      </w:tblPr>
      <w:tblGrid>
        <w:gridCol w:w="2212"/>
        <w:gridCol w:w="6716"/>
      </w:tblGrid>
      <w:tr w:rsidR="00DE242D" w:rsidRPr="007A3321" w14:paraId="739DAFFB"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AE3BF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7E32882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CP-008</w:t>
            </w:r>
          </w:p>
        </w:tc>
      </w:tr>
      <w:tr w:rsidR="00DE242D" w:rsidRPr="007A3321" w14:paraId="696EDE98"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03752766"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075273B" w14:textId="10616EBB" w:rsidR="00DE242D" w:rsidRPr="007A3321"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modificar conductor</w:t>
            </w:r>
          </w:p>
        </w:tc>
      </w:tr>
      <w:tr w:rsidR="00DE242D" w:rsidRPr="007A3321" w14:paraId="3D5DEF4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D5E5717"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7400073"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00DE242D" w:rsidRPr="007A3321" w14:paraId="752EFBB1"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7B06249"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24B763E9" w14:textId="77777777" w:rsidR="00DE242D" w:rsidRDefault="1CECE2E3" w:rsidP="1CECE2E3">
            <w:pPr>
              <w:numPr>
                <w:ilvl w:val="0"/>
                <w:numId w:val="26"/>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784BBA" w:rsidRPr="00A83D9D" w14:paraId="1DB19E71" w14:textId="77777777" w:rsidTr="00E03056">
              <w:trPr>
                <w:trHeight w:val="327"/>
                <w:jc w:val="center"/>
              </w:trPr>
              <w:tc>
                <w:tcPr>
                  <w:tcW w:w="1066" w:type="dxa"/>
                  <w:vAlign w:val="center"/>
                </w:tcPr>
                <w:p w14:paraId="0CBFF77C"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3B86172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22331B78" w14:textId="77777777" w:rsidR="00784BBA" w:rsidRPr="00A83D9D" w:rsidRDefault="00784BBA" w:rsidP="00784BBA">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784BBA" w:rsidRPr="00A83D9D" w14:paraId="220FCB41" w14:textId="77777777" w:rsidTr="00E03056">
              <w:trPr>
                <w:trHeight w:val="309"/>
                <w:jc w:val="center"/>
              </w:trPr>
              <w:tc>
                <w:tcPr>
                  <w:tcW w:w="1066" w:type="dxa"/>
                  <w:vAlign w:val="center"/>
                </w:tcPr>
                <w:p w14:paraId="4218125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08483C6"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66C0198B" w14:textId="77777777" w:rsidR="00784BBA" w:rsidRDefault="00784BBA" w:rsidP="00784BBA">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 xml:space="preserve">Eduardo Sánchez </w:t>
                  </w:r>
                </w:p>
                <w:p w14:paraId="72A0E8CC" w14:textId="77777777" w:rsidR="00784BBA" w:rsidRPr="00A83D9D" w:rsidRDefault="00784BBA" w:rsidP="00784BBA">
                  <w:pPr>
                    <w:spacing w:line="276" w:lineRule="auto"/>
                    <w:jc w:val="center"/>
                    <w:rPr>
                      <w:rFonts w:asciiTheme="minorHAnsi" w:hAnsiTheme="minorHAnsi" w:cstheme="minorHAnsi"/>
                      <w:sz w:val="22"/>
                      <w:szCs w:val="22"/>
                    </w:rPr>
                  </w:pPr>
                </w:p>
              </w:tc>
            </w:tr>
            <w:tr w:rsidR="00784BBA" w:rsidRPr="00A83D9D" w14:paraId="146B4140" w14:textId="77777777" w:rsidTr="00E03056">
              <w:trPr>
                <w:trHeight w:val="310"/>
                <w:jc w:val="center"/>
              </w:trPr>
              <w:tc>
                <w:tcPr>
                  <w:tcW w:w="1066" w:type="dxa"/>
                  <w:vAlign w:val="center"/>
                </w:tcPr>
                <w:p w14:paraId="52F53AE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4E0A168"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589CDA30" w14:textId="3BB28FE6"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7841151585</w:t>
                  </w:r>
                </w:p>
              </w:tc>
            </w:tr>
            <w:tr w:rsidR="00784BBA" w:rsidRPr="00A83D9D" w14:paraId="453B3D09" w14:textId="77777777" w:rsidTr="00E03056">
              <w:trPr>
                <w:trHeight w:val="309"/>
                <w:jc w:val="center"/>
              </w:trPr>
              <w:tc>
                <w:tcPr>
                  <w:tcW w:w="1066" w:type="dxa"/>
                  <w:vAlign w:val="center"/>
                </w:tcPr>
                <w:p w14:paraId="71B2F79C"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9D200D2"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087680E3" w14:textId="3195BDCA"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0955615444</w:t>
                  </w:r>
                </w:p>
              </w:tc>
            </w:tr>
            <w:tr w:rsidR="00784BBA" w:rsidRPr="00A83D9D" w14:paraId="4A88268B" w14:textId="77777777" w:rsidTr="00E03056">
              <w:trPr>
                <w:trHeight w:val="323"/>
                <w:jc w:val="center"/>
              </w:trPr>
              <w:tc>
                <w:tcPr>
                  <w:tcW w:w="1066" w:type="dxa"/>
                  <w:vAlign w:val="center"/>
                </w:tcPr>
                <w:p w14:paraId="0CA1616F"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lastRenderedPageBreak/>
                    <w:t>String</w:t>
                  </w:r>
                  <w:proofErr w:type="spellEnd"/>
                </w:p>
              </w:tc>
              <w:tc>
                <w:tcPr>
                  <w:tcW w:w="1982" w:type="dxa"/>
                  <w:vAlign w:val="center"/>
                </w:tcPr>
                <w:p w14:paraId="262386AA"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Diaslibrespormes</w:t>
                  </w:r>
                  <w:proofErr w:type="spellEnd"/>
                </w:p>
              </w:tc>
              <w:tc>
                <w:tcPr>
                  <w:tcW w:w="2783" w:type="dxa"/>
                  <w:vAlign w:val="center"/>
                </w:tcPr>
                <w:p w14:paraId="3BF1E91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5</w:t>
                  </w:r>
                </w:p>
              </w:tc>
            </w:tr>
            <w:tr w:rsidR="00784BBA" w:rsidRPr="00A83D9D" w14:paraId="09F2553F" w14:textId="77777777" w:rsidTr="00E03056">
              <w:trPr>
                <w:trHeight w:val="309"/>
                <w:jc w:val="center"/>
              </w:trPr>
              <w:tc>
                <w:tcPr>
                  <w:tcW w:w="1066" w:type="dxa"/>
                  <w:vAlign w:val="center"/>
                </w:tcPr>
                <w:p w14:paraId="643B80C1"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9C75948"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4FB911F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784BBA" w:rsidRPr="00A83D9D" w14:paraId="2BCCC4ED" w14:textId="77777777" w:rsidTr="00E03056">
              <w:trPr>
                <w:trHeight w:val="309"/>
                <w:jc w:val="center"/>
              </w:trPr>
              <w:tc>
                <w:tcPr>
                  <w:tcW w:w="1066" w:type="dxa"/>
                  <w:vAlign w:val="center"/>
                </w:tcPr>
                <w:p w14:paraId="30BD0DAE"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5FC2A41A"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491E55C2"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Av. 11 de </w:t>
                  </w:r>
                  <w:proofErr w:type="gramStart"/>
                  <w:r>
                    <w:rPr>
                      <w:rFonts w:asciiTheme="minorHAnsi" w:hAnsiTheme="minorHAnsi" w:cstheme="minorHAnsi"/>
                      <w:sz w:val="22"/>
                      <w:szCs w:val="22"/>
                    </w:rPr>
                    <w:t>Octubre</w:t>
                  </w:r>
                  <w:proofErr w:type="gramEnd"/>
                </w:p>
              </w:tc>
            </w:tr>
            <w:tr w:rsidR="00784BBA" w:rsidRPr="00A83D9D" w14:paraId="4D654B80" w14:textId="77777777" w:rsidTr="00E03056">
              <w:trPr>
                <w:trHeight w:val="309"/>
                <w:jc w:val="center"/>
              </w:trPr>
              <w:tc>
                <w:tcPr>
                  <w:tcW w:w="1066" w:type="dxa"/>
                  <w:vAlign w:val="center"/>
                </w:tcPr>
                <w:p w14:paraId="69AB7C94"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2D73AB7"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F46F7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784BBA" w:rsidRPr="00A83D9D" w14:paraId="4E98B302" w14:textId="77777777" w:rsidTr="00E03056">
              <w:trPr>
                <w:trHeight w:val="309"/>
                <w:jc w:val="center"/>
              </w:trPr>
              <w:tc>
                <w:tcPr>
                  <w:tcW w:w="1066" w:type="dxa"/>
                  <w:vAlign w:val="center"/>
                </w:tcPr>
                <w:p w14:paraId="420E3F79" w14:textId="77777777" w:rsidR="00784BBA" w:rsidRPr="00A83D9D" w:rsidRDefault="00784BBA" w:rsidP="00784BBA">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7A5D3DB"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6FBD5CA9" w14:textId="77777777" w:rsidR="00784BBA" w:rsidRPr="00A83D9D" w:rsidRDefault="00784BBA" w:rsidP="00784BBA">
                  <w:pPr>
                    <w:spacing w:line="276" w:lineRule="auto"/>
                    <w:jc w:val="center"/>
                    <w:rPr>
                      <w:rFonts w:asciiTheme="minorHAnsi" w:hAnsiTheme="minorHAnsi" w:cstheme="minorHAnsi"/>
                      <w:sz w:val="22"/>
                      <w:szCs w:val="22"/>
                    </w:rPr>
                  </w:pPr>
                  <w:r>
                    <w:rPr>
                      <w:rFonts w:asciiTheme="minorHAnsi" w:hAnsiTheme="minorHAnsi" w:cstheme="minorHAnsi"/>
                      <w:sz w:val="22"/>
                      <w:szCs w:val="22"/>
                    </w:rPr>
                    <w:t>Traslados dentro de la ciudad</w:t>
                  </w:r>
                </w:p>
              </w:tc>
            </w:tr>
          </w:tbl>
          <w:p w14:paraId="37741109" w14:textId="77777777" w:rsidR="00DE242D" w:rsidRPr="007A3321" w:rsidRDefault="00DE242D" w:rsidP="1CECE2E3">
            <w:pPr>
              <w:rPr>
                <w:rFonts w:asciiTheme="minorHAnsi" w:eastAsiaTheme="minorEastAsia" w:hAnsiTheme="minorHAnsi" w:cstheme="minorBidi"/>
              </w:rPr>
            </w:pPr>
          </w:p>
          <w:p w14:paraId="7ABE64D3" w14:textId="77777777" w:rsidR="00DE242D" w:rsidRPr="007A3321" w:rsidRDefault="1CECE2E3" w:rsidP="1CECE2E3">
            <w:pPr>
              <w:numPr>
                <w:ilvl w:val="0"/>
                <w:numId w:val="27"/>
              </w:numPr>
              <w:suppressAutoHyphens w:val="0"/>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Registrar.</w:t>
            </w:r>
          </w:p>
        </w:tc>
      </w:tr>
      <w:tr w:rsidR="00DE242D" w:rsidRPr="007A3321" w14:paraId="2FCA5391"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267ABE0C"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DD998DE" w14:textId="3C22F3B6"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 ingresa</w:t>
            </w:r>
            <w:r w:rsidR="00784BBA">
              <w:rPr>
                <w:rFonts w:asciiTheme="minorHAnsi" w:eastAsiaTheme="minorEastAsia" w:hAnsiTheme="minorHAnsi" w:cstheme="minorBidi"/>
              </w:rPr>
              <w:t>r</w:t>
            </w:r>
            <w:r w:rsidRPr="1CECE2E3">
              <w:rPr>
                <w:rFonts w:asciiTheme="minorHAnsi" w:eastAsiaTheme="minorEastAsia" w:hAnsiTheme="minorHAnsi" w:cstheme="minorBidi"/>
              </w:rPr>
              <w:t xml:space="preserve"> correctamente al sistema </w:t>
            </w:r>
          </w:p>
        </w:tc>
      </w:tr>
      <w:tr w:rsidR="00DE242D" w:rsidRPr="007A3321" w14:paraId="7D195C48"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FF4B01F"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69159C48" w14:textId="1F990330"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conductor</w:t>
            </w:r>
            <w:r w:rsidRPr="1CECE2E3">
              <w:rPr>
                <w:rFonts w:asciiTheme="minorHAnsi" w:eastAsiaTheme="minorEastAsia" w:hAnsiTheme="minorHAnsi" w:cstheme="minorBidi"/>
              </w:rPr>
              <w:t xml:space="preserve"> será </w:t>
            </w:r>
            <w:r w:rsidR="00784BBA">
              <w:rPr>
                <w:rFonts w:asciiTheme="minorHAnsi" w:eastAsiaTheme="minorEastAsia" w:hAnsiTheme="minorHAnsi" w:cstheme="minorBidi"/>
              </w:rPr>
              <w:t>actualizado</w:t>
            </w:r>
            <w:r w:rsidRPr="1CECE2E3">
              <w:rPr>
                <w:rFonts w:asciiTheme="minorHAnsi" w:eastAsiaTheme="minorEastAsia" w:hAnsiTheme="minorHAnsi" w:cstheme="minorBidi"/>
              </w:rPr>
              <w:t xml:space="preserve"> en la aplicación</w:t>
            </w:r>
          </w:p>
        </w:tc>
      </w:tr>
      <w:tr w:rsidR="00784BBA" w:rsidRPr="007A3321" w14:paraId="0E412494"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50F62619"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0E207550" w14:textId="690C2CA2"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Se ha </w:t>
            </w:r>
            <w:r>
              <w:rPr>
                <w:rFonts w:asciiTheme="minorHAnsi" w:eastAsiaTheme="minorEastAsia" w:hAnsiTheme="minorHAnsi" w:cstheme="minorBidi"/>
              </w:rPr>
              <w:t>actualizado el número de cedula y el número de celular.</w:t>
            </w:r>
            <w:r w:rsidRPr="1CECE2E3">
              <w:rPr>
                <w:rFonts w:asciiTheme="minorHAnsi" w:eastAsiaTheme="minorEastAsia" w:hAnsiTheme="minorHAnsi" w:cstheme="minorBidi"/>
              </w:rPr>
              <w:t xml:space="preserve"> </w:t>
            </w:r>
          </w:p>
        </w:tc>
      </w:tr>
      <w:tr w:rsidR="00DE242D" w:rsidRPr="007A3321" w14:paraId="1E52D038"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7425032D"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4AF7C524" w14:textId="77777777" w:rsidR="00DE242D" w:rsidRPr="007A3321"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00784BBA" w:rsidRPr="007A3321" w14:paraId="101D2401"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hideMark/>
          </w:tcPr>
          <w:p w14:paraId="6A0ABB86" w14:textId="7777777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hideMark/>
          </w:tcPr>
          <w:p w14:paraId="38C8F2F3" w14:textId="585EC967" w:rsidR="00784BBA" w:rsidRPr="007A3321" w:rsidRDefault="00784BBA" w:rsidP="00784BBA">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Pr>
                <w:rFonts w:asciiTheme="minorHAnsi" w:eastAsiaTheme="minorEastAsia" w:hAnsiTheme="minorHAnsi" w:cstheme="minorBidi"/>
              </w:rPr>
              <w:t>administrador</w:t>
            </w:r>
            <w:r w:rsidRPr="1CECE2E3">
              <w:rPr>
                <w:rFonts w:asciiTheme="minorHAnsi" w:eastAsiaTheme="minorEastAsia" w:hAnsiTheme="minorHAnsi" w:cstheme="minorBidi"/>
              </w:rPr>
              <w:t xml:space="preserve"> es el encargado de </w:t>
            </w:r>
            <w:r>
              <w:rPr>
                <w:rFonts w:asciiTheme="minorHAnsi" w:eastAsiaTheme="minorEastAsia" w:hAnsiTheme="minorHAnsi" w:cstheme="minorBidi"/>
              </w:rPr>
              <w:t xml:space="preserve">actualizar los conductores. </w:t>
            </w:r>
          </w:p>
        </w:tc>
      </w:tr>
    </w:tbl>
    <w:p w14:paraId="536ABCA5" w14:textId="07FC6D88" w:rsidR="000A5845" w:rsidRDefault="000A5845" w:rsidP="00A15912">
      <w:pPr>
        <w:spacing w:line="276" w:lineRule="auto"/>
        <w:ind w:left="709"/>
        <w:jc w:val="both"/>
        <w:rPr>
          <w:rFonts w:ascii="Calibri" w:hAnsi="Calibri" w:cs="Calibri"/>
          <w:color w:val="0000FF"/>
        </w:rPr>
      </w:pPr>
    </w:p>
    <w:p w14:paraId="7A02BA3E" w14:textId="77777777" w:rsidR="00107D6A" w:rsidRPr="00A80275" w:rsidRDefault="00107D6A" w:rsidP="00A15912">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1220D5AE"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95630BF"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96E29EA" w14:textId="2B6D07A5"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CP-009</w:t>
            </w:r>
          </w:p>
        </w:tc>
      </w:tr>
      <w:tr w:rsidR="7A001883" w14:paraId="25C0108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30039A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EA9AE30" w14:textId="226B85DD" w:rsidR="6997A4C4" w:rsidRDefault="0095566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Pr>
                <w:rFonts w:asciiTheme="minorHAnsi" w:eastAsiaTheme="minorEastAsia" w:hAnsiTheme="minorHAnsi" w:cstheme="minorBidi"/>
              </w:rPr>
              <w:t xml:space="preserve">modificar </w:t>
            </w:r>
            <w:r w:rsidR="00DA24BC">
              <w:rPr>
                <w:rFonts w:asciiTheme="minorHAnsi" w:eastAsiaTheme="minorEastAsia" w:hAnsiTheme="minorHAnsi" w:cstheme="minorBidi"/>
              </w:rPr>
              <w:t>paramédico</w:t>
            </w:r>
          </w:p>
        </w:tc>
      </w:tr>
      <w:tr w:rsidR="7A001883" w14:paraId="782193E9"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4D9296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6011147"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09869BBA"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DEF9D3"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CE9ED46" w14:textId="52107D1F"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mostrarán los siguientes parámetros:</w:t>
            </w:r>
          </w:p>
          <w:tbl>
            <w:tblPr>
              <w:tblStyle w:val="Tablaconcuadrcula"/>
              <w:tblW w:w="0" w:type="auto"/>
              <w:jc w:val="center"/>
              <w:tblLook w:val="04A0" w:firstRow="1" w:lastRow="0" w:firstColumn="1" w:lastColumn="0" w:noHBand="0" w:noVBand="1"/>
            </w:tblPr>
            <w:tblGrid>
              <w:gridCol w:w="1066"/>
              <w:gridCol w:w="1982"/>
              <w:gridCol w:w="2783"/>
            </w:tblGrid>
            <w:tr w:rsidR="00DA24BC" w:rsidRPr="00A83D9D" w14:paraId="37E1FB35" w14:textId="77777777" w:rsidTr="00E03056">
              <w:trPr>
                <w:trHeight w:val="327"/>
                <w:jc w:val="center"/>
              </w:trPr>
              <w:tc>
                <w:tcPr>
                  <w:tcW w:w="1066" w:type="dxa"/>
                  <w:vAlign w:val="center"/>
                </w:tcPr>
                <w:p w14:paraId="67D639E9"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Tipo de dato</w:t>
                  </w:r>
                </w:p>
              </w:tc>
              <w:tc>
                <w:tcPr>
                  <w:tcW w:w="1982" w:type="dxa"/>
                  <w:vAlign w:val="center"/>
                </w:tcPr>
                <w:p w14:paraId="207881BA"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Nombre de parámetro</w:t>
                  </w:r>
                </w:p>
              </w:tc>
              <w:tc>
                <w:tcPr>
                  <w:tcW w:w="2783" w:type="dxa"/>
                  <w:vAlign w:val="center"/>
                </w:tcPr>
                <w:p w14:paraId="4A158D7E" w14:textId="77777777" w:rsidR="00DA24BC" w:rsidRPr="00A83D9D" w:rsidRDefault="00DA24BC" w:rsidP="00DA24BC">
                  <w:pPr>
                    <w:spacing w:line="276" w:lineRule="auto"/>
                    <w:jc w:val="center"/>
                    <w:rPr>
                      <w:rFonts w:asciiTheme="minorHAnsi" w:hAnsiTheme="minorHAnsi" w:cstheme="minorHAnsi"/>
                      <w:b/>
                      <w:bCs/>
                      <w:sz w:val="22"/>
                      <w:szCs w:val="22"/>
                    </w:rPr>
                  </w:pPr>
                  <w:r w:rsidRPr="00A83D9D">
                    <w:rPr>
                      <w:rFonts w:asciiTheme="minorHAnsi" w:hAnsiTheme="minorHAnsi" w:cstheme="minorHAnsi"/>
                      <w:b/>
                      <w:bCs/>
                      <w:sz w:val="22"/>
                      <w:szCs w:val="22"/>
                    </w:rPr>
                    <w:t>Valor Parámetro</w:t>
                  </w:r>
                </w:p>
              </w:tc>
            </w:tr>
            <w:tr w:rsidR="00DA24BC" w:rsidRPr="00A83D9D" w14:paraId="7A523702" w14:textId="77777777" w:rsidTr="00E03056">
              <w:trPr>
                <w:trHeight w:val="309"/>
                <w:jc w:val="center"/>
              </w:trPr>
              <w:tc>
                <w:tcPr>
                  <w:tcW w:w="1066" w:type="dxa"/>
                  <w:vAlign w:val="center"/>
                </w:tcPr>
                <w:p w14:paraId="736EF153"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22CEB87"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nombres</w:t>
                  </w:r>
                </w:p>
              </w:tc>
              <w:tc>
                <w:tcPr>
                  <w:tcW w:w="2783" w:type="dxa"/>
                  <w:vAlign w:val="center"/>
                </w:tcPr>
                <w:p w14:paraId="10543C97" w14:textId="77777777" w:rsidR="00DA24BC"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Sheily</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Defas</w:t>
                  </w:r>
                  <w:proofErr w:type="spellEnd"/>
                </w:p>
                <w:p w14:paraId="0AA51639" w14:textId="77777777" w:rsidR="00DA24BC" w:rsidRPr="00A83D9D" w:rsidRDefault="00DA24BC" w:rsidP="00DA24BC">
                  <w:pPr>
                    <w:spacing w:line="276" w:lineRule="auto"/>
                    <w:jc w:val="center"/>
                    <w:rPr>
                      <w:rFonts w:asciiTheme="minorHAnsi" w:hAnsiTheme="minorHAnsi" w:cstheme="minorHAnsi"/>
                      <w:sz w:val="22"/>
                      <w:szCs w:val="22"/>
                    </w:rPr>
                  </w:pPr>
                </w:p>
              </w:tc>
            </w:tr>
            <w:tr w:rsidR="00DA24BC" w:rsidRPr="00A83D9D" w14:paraId="3DFAB780" w14:textId="77777777" w:rsidTr="00E03056">
              <w:trPr>
                <w:trHeight w:val="310"/>
                <w:jc w:val="center"/>
              </w:trPr>
              <w:tc>
                <w:tcPr>
                  <w:tcW w:w="1066" w:type="dxa"/>
                  <w:vAlign w:val="center"/>
                </w:tcPr>
                <w:p w14:paraId="3F1551A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2FEAF666"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cedula</w:t>
                  </w:r>
                </w:p>
              </w:tc>
              <w:tc>
                <w:tcPr>
                  <w:tcW w:w="2783" w:type="dxa"/>
                  <w:vAlign w:val="center"/>
                </w:tcPr>
                <w:p w14:paraId="63FB6265" w14:textId="77777777" w:rsidR="00DA24BC" w:rsidRPr="00A83D9D" w:rsidRDefault="00DA24BC" w:rsidP="00DA24BC">
                  <w:pPr>
                    <w:spacing w:line="276" w:lineRule="auto"/>
                    <w:jc w:val="center"/>
                    <w:rPr>
                      <w:rFonts w:asciiTheme="minorHAnsi" w:hAnsiTheme="minorHAnsi" w:cstheme="minorHAnsi"/>
                      <w:sz w:val="22"/>
                      <w:szCs w:val="22"/>
                    </w:rPr>
                  </w:pPr>
                  <w:r w:rsidRPr="00A83D9D">
                    <w:rPr>
                      <w:rFonts w:asciiTheme="minorHAnsi" w:hAnsiTheme="minorHAnsi" w:cstheme="minorHAnsi"/>
                      <w:sz w:val="22"/>
                      <w:szCs w:val="22"/>
                    </w:rPr>
                    <w:t>0973648267</w:t>
                  </w:r>
                </w:p>
              </w:tc>
            </w:tr>
            <w:tr w:rsidR="00DA24BC" w:rsidRPr="00A83D9D" w14:paraId="45EC1617" w14:textId="77777777" w:rsidTr="00E03056">
              <w:trPr>
                <w:trHeight w:val="309"/>
                <w:jc w:val="center"/>
              </w:trPr>
              <w:tc>
                <w:tcPr>
                  <w:tcW w:w="1066" w:type="dxa"/>
                  <w:vAlign w:val="center"/>
                </w:tcPr>
                <w:p w14:paraId="565E782C"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0135258D"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telefono</w:t>
                  </w:r>
                  <w:proofErr w:type="spellEnd"/>
                </w:p>
              </w:tc>
              <w:tc>
                <w:tcPr>
                  <w:tcW w:w="2783" w:type="dxa"/>
                  <w:vAlign w:val="center"/>
                </w:tcPr>
                <w:p w14:paraId="6EEE4579"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0993311895</w:t>
                  </w:r>
                </w:p>
              </w:tc>
            </w:tr>
            <w:tr w:rsidR="00DA24BC" w:rsidRPr="00A83D9D" w14:paraId="03CDB682" w14:textId="77777777" w:rsidTr="00E03056">
              <w:trPr>
                <w:trHeight w:val="323"/>
                <w:jc w:val="center"/>
              </w:trPr>
              <w:tc>
                <w:tcPr>
                  <w:tcW w:w="1066" w:type="dxa"/>
                  <w:vAlign w:val="center"/>
                </w:tcPr>
                <w:p w14:paraId="0D183B5D"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5AA0B7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email</w:t>
                  </w:r>
                </w:p>
              </w:tc>
              <w:tc>
                <w:tcPr>
                  <w:tcW w:w="2783" w:type="dxa"/>
                  <w:vAlign w:val="center"/>
                </w:tcPr>
                <w:p w14:paraId="1785D1C8" w14:textId="70082EC8"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Sheily.defas@gmail.com</w:t>
                  </w:r>
                </w:p>
              </w:tc>
            </w:tr>
            <w:tr w:rsidR="00DA24BC" w:rsidRPr="00A83D9D" w14:paraId="7F54CA19" w14:textId="77777777" w:rsidTr="00E03056">
              <w:trPr>
                <w:trHeight w:val="309"/>
                <w:jc w:val="center"/>
              </w:trPr>
              <w:tc>
                <w:tcPr>
                  <w:tcW w:w="1066" w:type="dxa"/>
                  <w:vAlign w:val="center"/>
                </w:tcPr>
                <w:p w14:paraId="05DF4C5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28007B5"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Pr>
                      <w:rFonts w:asciiTheme="minorHAnsi" w:hAnsiTheme="minorHAnsi" w:cstheme="minorHAnsi"/>
                      <w:sz w:val="22"/>
                      <w:szCs w:val="22"/>
                    </w:rPr>
                    <w:t>fnacimiento</w:t>
                  </w:r>
                  <w:proofErr w:type="spellEnd"/>
                </w:p>
              </w:tc>
              <w:tc>
                <w:tcPr>
                  <w:tcW w:w="2783" w:type="dxa"/>
                  <w:vAlign w:val="center"/>
                </w:tcPr>
                <w:p w14:paraId="64B498BF"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24/07/1999</w:t>
                  </w:r>
                </w:p>
              </w:tc>
            </w:tr>
            <w:tr w:rsidR="00DA24BC" w:rsidRPr="00A83D9D" w14:paraId="512E5735" w14:textId="77777777" w:rsidTr="00E03056">
              <w:trPr>
                <w:trHeight w:val="309"/>
                <w:jc w:val="center"/>
              </w:trPr>
              <w:tc>
                <w:tcPr>
                  <w:tcW w:w="1066" w:type="dxa"/>
                  <w:vAlign w:val="center"/>
                </w:tcPr>
                <w:p w14:paraId="72DA24C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35C2D944"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dirección</w:t>
                  </w:r>
                </w:p>
              </w:tc>
              <w:tc>
                <w:tcPr>
                  <w:tcW w:w="2783" w:type="dxa"/>
                  <w:vAlign w:val="center"/>
                </w:tcPr>
                <w:p w14:paraId="0F15C4DF" w14:textId="2BCB5663"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Av. La Rotonda</w:t>
                  </w:r>
                </w:p>
              </w:tc>
            </w:tr>
            <w:tr w:rsidR="00DA24BC" w:rsidRPr="00A83D9D" w14:paraId="720AF1FE" w14:textId="77777777" w:rsidTr="00E03056">
              <w:trPr>
                <w:trHeight w:val="309"/>
                <w:jc w:val="center"/>
              </w:trPr>
              <w:tc>
                <w:tcPr>
                  <w:tcW w:w="1066" w:type="dxa"/>
                  <w:vAlign w:val="center"/>
                </w:tcPr>
                <w:p w14:paraId="79D46EEE"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65B0A92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estado</w:t>
                  </w:r>
                </w:p>
              </w:tc>
              <w:tc>
                <w:tcPr>
                  <w:tcW w:w="2783" w:type="dxa"/>
                  <w:vAlign w:val="center"/>
                </w:tcPr>
                <w:p w14:paraId="45553CD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Disponible</w:t>
                  </w:r>
                </w:p>
              </w:tc>
            </w:tr>
            <w:tr w:rsidR="00DA24BC" w:rsidRPr="00A83D9D" w14:paraId="4F5E1431" w14:textId="77777777" w:rsidTr="00E03056">
              <w:trPr>
                <w:trHeight w:val="309"/>
                <w:jc w:val="center"/>
              </w:trPr>
              <w:tc>
                <w:tcPr>
                  <w:tcW w:w="1066" w:type="dxa"/>
                  <w:vAlign w:val="center"/>
                </w:tcPr>
                <w:p w14:paraId="28F295D6" w14:textId="77777777" w:rsidR="00DA24BC" w:rsidRPr="00A83D9D" w:rsidRDefault="00DA24BC" w:rsidP="00DA24BC">
                  <w:pPr>
                    <w:spacing w:line="276" w:lineRule="auto"/>
                    <w:jc w:val="center"/>
                    <w:rPr>
                      <w:rFonts w:asciiTheme="minorHAnsi" w:hAnsiTheme="minorHAnsi" w:cstheme="minorHAnsi"/>
                      <w:sz w:val="22"/>
                      <w:szCs w:val="22"/>
                    </w:rPr>
                  </w:pPr>
                  <w:proofErr w:type="spellStart"/>
                  <w:r w:rsidRPr="00A83D9D">
                    <w:rPr>
                      <w:rFonts w:asciiTheme="minorHAnsi" w:hAnsiTheme="minorHAnsi" w:cstheme="minorHAnsi"/>
                      <w:sz w:val="22"/>
                      <w:szCs w:val="22"/>
                    </w:rPr>
                    <w:t>String</w:t>
                  </w:r>
                  <w:proofErr w:type="spellEnd"/>
                </w:p>
              </w:tc>
              <w:tc>
                <w:tcPr>
                  <w:tcW w:w="1982" w:type="dxa"/>
                  <w:vAlign w:val="center"/>
                </w:tcPr>
                <w:p w14:paraId="7D6AF041" w14:textId="77777777"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servicios</w:t>
                  </w:r>
                </w:p>
              </w:tc>
              <w:tc>
                <w:tcPr>
                  <w:tcW w:w="2783" w:type="dxa"/>
                  <w:vAlign w:val="center"/>
                </w:tcPr>
                <w:p w14:paraId="0A8FF2B1" w14:textId="481FBCEE" w:rsidR="00DA24BC" w:rsidRPr="00A83D9D" w:rsidRDefault="00DA24BC" w:rsidP="00DA24BC">
                  <w:pPr>
                    <w:spacing w:line="276" w:lineRule="auto"/>
                    <w:jc w:val="center"/>
                    <w:rPr>
                      <w:rFonts w:asciiTheme="minorHAnsi" w:hAnsiTheme="minorHAnsi" w:cstheme="minorHAnsi"/>
                      <w:sz w:val="22"/>
                      <w:szCs w:val="22"/>
                    </w:rPr>
                  </w:pPr>
                  <w:r>
                    <w:rPr>
                      <w:rFonts w:asciiTheme="minorHAnsi" w:hAnsiTheme="minorHAnsi" w:cstheme="minorHAnsi"/>
                      <w:sz w:val="22"/>
                      <w:szCs w:val="22"/>
                    </w:rPr>
                    <w:t xml:space="preserve">Atención </w:t>
                  </w:r>
                  <w:proofErr w:type="spellStart"/>
                  <w:r>
                    <w:rPr>
                      <w:rFonts w:asciiTheme="minorHAnsi" w:hAnsiTheme="minorHAnsi" w:cstheme="minorHAnsi"/>
                      <w:sz w:val="22"/>
                      <w:szCs w:val="22"/>
                    </w:rPr>
                    <w:t>basica</w:t>
                  </w:r>
                  <w:proofErr w:type="spellEnd"/>
                </w:p>
              </w:tc>
            </w:tr>
          </w:tbl>
          <w:p w14:paraId="6695D1DE" w14:textId="77777777" w:rsidR="7A001883" w:rsidRDefault="7A001883" w:rsidP="1CECE2E3">
            <w:pPr>
              <w:rPr>
                <w:rFonts w:asciiTheme="minorHAnsi" w:eastAsiaTheme="minorEastAsia" w:hAnsiTheme="minorHAnsi" w:cstheme="minorBidi"/>
              </w:rPr>
            </w:pPr>
          </w:p>
          <w:p w14:paraId="27078030"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0D35EDB6"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82E9CD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A13C476" w14:textId="2963C9AE"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784BBA">
              <w:rPr>
                <w:rFonts w:asciiTheme="minorHAnsi" w:eastAsiaTheme="minorEastAsia" w:hAnsiTheme="minorHAnsi" w:cstheme="minorBidi"/>
              </w:rPr>
              <w:t>desarrollador</w:t>
            </w:r>
            <w:r w:rsidRPr="1CECE2E3">
              <w:rPr>
                <w:rFonts w:asciiTheme="minorHAnsi" w:eastAsiaTheme="minorEastAsia" w:hAnsiTheme="minorHAnsi" w:cstheme="minorBidi"/>
              </w:rPr>
              <w:t xml:space="preserve"> deberá ingresar correctamente al sistema.</w:t>
            </w:r>
          </w:p>
        </w:tc>
      </w:tr>
      <w:tr w:rsidR="7A001883" w14:paraId="741D488E"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CAC33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A1688BE" w14:textId="7630EFBE"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sistema deberá mostrar </w:t>
            </w:r>
            <w:r w:rsidR="00DA24BC">
              <w:rPr>
                <w:rFonts w:asciiTheme="minorHAnsi" w:eastAsiaTheme="minorEastAsia" w:hAnsiTheme="minorHAnsi" w:cstheme="minorBidi"/>
              </w:rPr>
              <w:t>la actualización de los datos</w:t>
            </w:r>
            <w:r w:rsidRPr="1CECE2E3">
              <w:rPr>
                <w:rFonts w:asciiTheme="minorHAnsi" w:eastAsiaTheme="minorEastAsia" w:hAnsiTheme="minorHAnsi" w:cstheme="minorBidi"/>
              </w:rPr>
              <w:t xml:space="preserve"> </w:t>
            </w:r>
          </w:p>
        </w:tc>
      </w:tr>
      <w:tr w:rsidR="7A001883" w14:paraId="41014BB2"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AA73B0"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lastRenderedPageBreak/>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194D965" w14:textId="1266ECD6" w:rsidR="7A001883"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 xml:space="preserve">Se ha </w:t>
            </w:r>
            <w:r w:rsidR="00DA24BC">
              <w:rPr>
                <w:rFonts w:asciiTheme="minorHAnsi" w:eastAsiaTheme="minorEastAsia" w:hAnsiTheme="minorHAnsi" w:cstheme="minorBidi"/>
              </w:rPr>
              <w:t>actualizado</w:t>
            </w:r>
            <w:r w:rsidRPr="1CECE2E3">
              <w:rPr>
                <w:rFonts w:asciiTheme="minorHAnsi" w:eastAsiaTheme="minorEastAsia" w:hAnsiTheme="minorHAnsi" w:cstheme="minorBidi"/>
              </w:rPr>
              <w:t xml:space="preserve"> correctamente la información d</w:t>
            </w:r>
            <w:r w:rsidR="00DA24BC">
              <w:rPr>
                <w:rFonts w:asciiTheme="minorHAnsi" w:eastAsiaTheme="minorEastAsia" w:hAnsiTheme="minorHAnsi" w:cstheme="minorBidi"/>
              </w:rPr>
              <w:t>el paramédico.</w:t>
            </w:r>
          </w:p>
        </w:tc>
      </w:tr>
      <w:tr w:rsidR="7A001883" w14:paraId="4C03A2AA"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26A028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832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76D720C2" w14:textId="77777777" w:rsidTr="1CECE2E3">
        <w:trPr>
          <w:trHeight w:val="60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6FD0AFD"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38F9306" w14:textId="09C280E0" w:rsidR="00DA24BC"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color w:val="000000" w:themeColor="text1"/>
                <w:sz w:val="22"/>
                <w:szCs w:val="22"/>
                <w:lang w:val="es-EC"/>
              </w:rPr>
              <w:t xml:space="preserve">El sistema mostrará información sobre </w:t>
            </w:r>
            <w:r w:rsidR="00DA24BC">
              <w:rPr>
                <w:rFonts w:asciiTheme="minorHAnsi" w:eastAsiaTheme="minorEastAsia" w:hAnsiTheme="minorHAnsi" w:cstheme="minorBidi"/>
                <w:color w:val="000000" w:themeColor="text1"/>
                <w:sz w:val="22"/>
                <w:szCs w:val="22"/>
                <w:lang w:val="es-EC"/>
              </w:rPr>
              <w:t>los paramédicos de forma ordenada</w:t>
            </w:r>
          </w:p>
        </w:tc>
      </w:tr>
    </w:tbl>
    <w:p w14:paraId="32B1C82F" w14:textId="5B72A87E" w:rsidR="000A5845" w:rsidRDefault="000A5845" w:rsidP="1CECE2E3">
      <w:pPr>
        <w:spacing w:line="276" w:lineRule="auto"/>
        <w:ind w:left="709"/>
        <w:jc w:val="both"/>
        <w:rPr>
          <w:rFonts w:ascii="Calibri" w:hAnsi="Calibri" w:cs="Calibri"/>
          <w:color w:val="0000FF"/>
        </w:rPr>
      </w:pPr>
    </w:p>
    <w:p w14:paraId="58B6C8C8" w14:textId="77777777" w:rsidR="00107D6A" w:rsidRPr="00A80275" w:rsidRDefault="00107D6A" w:rsidP="1CECE2E3">
      <w:pPr>
        <w:spacing w:line="276" w:lineRule="auto"/>
        <w:ind w:left="709"/>
        <w:jc w:val="both"/>
        <w:rPr>
          <w:rFonts w:ascii="Calibri" w:hAnsi="Calibri" w:cs="Calibri"/>
          <w:color w:val="0000FF"/>
        </w:rPr>
      </w:pPr>
    </w:p>
    <w:tbl>
      <w:tblPr>
        <w:tblW w:w="0" w:type="auto"/>
        <w:tblInd w:w="712" w:type="dxa"/>
        <w:tblLook w:val="04A0" w:firstRow="1" w:lastRow="0" w:firstColumn="1" w:lastColumn="0" w:noHBand="0" w:noVBand="1"/>
      </w:tblPr>
      <w:tblGrid>
        <w:gridCol w:w="2208"/>
        <w:gridCol w:w="6698"/>
      </w:tblGrid>
      <w:tr w:rsidR="7A001883" w14:paraId="3099E92C"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6A071354"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Código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BDD8D51" w14:textId="0D0B9E44"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CP-010</w:t>
            </w:r>
          </w:p>
        </w:tc>
      </w:tr>
      <w:tr w:rsidR="7A001883" w14:paraId="56BABA80"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E6C7C81"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Caso de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7188B84" w14:textId="0E667CF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Prueba de </w:t>
            </w:r>
            <w:r w:rsidR="00DA24BC">
              <w:rPr>
                <w:rFonts w:asciiTheme="minorHAnsi" w:eastAsiaTheme="minorEastAsia" w:hAnsiTheme="minorHAnsi" w:cstheme="minorBidi"/>
              </w:rPr>
              <w:t>búsqueda de cliente</w:t>
            </w:r>
            <w:r w:rsidRPr="1CECE2E3">
              <w:rPr>
                <w:rFonts w:asciiTheme="minorHAnsi" w:eastAsiaTheme="minorEastAsia" w:hAnsiTheme="minorHAnsi" w:cstheme="minorBidi"/>
              </w:rPr>
              <w:t xml:space="preserve"> </w:t>
            </w:r>
          </w:p>
        </w:tc>
      </w:tr>
      <w:tr w:rsidR="7A001883" w14:paraId="293AFBB1" w14:textId="77777777" w:rsidTr="1CECE2E3">
        <w:trPr>
          <w:trHeight w:val="447"/>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E9C660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Responsable</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E0427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Desarrolladores</w:t>
            </w:r>
          </w:p>
        </w:tc>
      </w:tr>
      <w:tr w:rsidR="7A001883" w14:paraId="58E1CDC2" w14:textId="77777777" w:rsidTr="1CECE2E3">
        <w:trPr>
          <w:trHeight w:val="1436"/>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2DD1B95"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Descripción de la prueba</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7929C1C" w14:textId="02CCA89E" w:rsidR="6997A4C4" w:rsidRDefault="1CECE2E3" w:rsidP="1CECE2E3">
            <w:pPr>
              <w:numPr>
                <w:ilvl w:val="0"/>
                <w:numId w:val="26"/>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Se ingresarán los siguientes parámetros:</w:t>
            </w:r>
          </w:p>
          <w:tbl>
            <w:tblPr>
              <w:tblStyle w:val="Tablaconcuadrcula"/>
              <w:tblW w:w="0" w:type="auto"/>
              <w:tblInd w:w="584" w:type="dxa"/>
              <w:tblLook w:val="04A0" w:firstRow="1" w:lastRow="0" w:firstColumn="1" w:lastColumn="0" w:noHBand="0" w:noVBand="1"/>
            </w:tblPr>
            <w:tblGrid>
              <w:gridCol w:w="1172"/>
              <w:gridCol w:w="2118"/>
              <w:gridCol w:w="2552"/>
            </w:tblGrid>
            <w:tr w:rsidR="7A001883" w14:paraId="4A3704FA" w14:textId="77777777" w:rsidTr="00DA24BC">
              <w:trPr>
                <w:trHeight w:val="546"/>
              </w:trPr>
              <w:tc>
                <w:tcPr>
                  <w:tcW w:w="1172" w:type="dxa"/>
                </w:tcPr>
                <w:p w14:paraId="3D3CA04C"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Tipo de dato </w:t>
                  </w:r>
                </w:p>
              </w:tc>
              <w:tc>
                <w:tcPr>
                  <w:tcW w:w="2118" w:type="dxa"/>
                </w:tcPr>
                <w:p w14:paraId="08C1E28A"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Nombre del parámetro</w:t>
                  </w:r>
                </w:p>
              </w:tc>
              <w:tc>
                <w:tcPr>
                  <w:tcW w:w="2552" w:type="dxa"/>
                </w:tcPr>
                <w:p w14:paraId="6B435B6F" w14:textId="7C447F9C"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Valor parámetro</w:t>
                  </w:r>
                </w:p>
                <w:p w14:paraId="40B005EF" w14:textId="259AA174" w:rsidR="6997A4C4" w:rsidRDefault="6997A4C4" w:rsidP="1CECE2E3">
                  <w:pPr>
                    <w:rPr>
                      <w:rFonts w:asciiTheme="minorHAnsi" w:eastAsiaTheme="minorEastAsia" w:hAnsiTheme="minorHAnsi" w:cstheme="minorBidi"/>
                    </w:rPr>
                  </w:pPr>
                </w:p>
              </w:tc>
            </w:tr>
            <w:tr w:rsidR="7D3115AA" w14:paraId="1F592CEE" w14:textId="77777777" w:rsidTr="00DA24BC">
              <w:trPr>
                <w:trHeight w:val="420"/>
              </w:trPr>
              <w:tc>
                <w:tcPr>
                  <w:tcW w:w="1172" w:type="dxa"/>
                </w:tcPr>
                <w:p w14:paraId="7B01B613" w14:textId="357DC688" w:rsidR="7D3115AA" w:rsidRDefault="00DA24BC" w:rsidP="1CECE2E3">
                  <w:pPr>
                    <w:rPr>
                      <w:rFonts w:asciiTheme="minorHAnsi" w:eastAsiaTheme="minorEastAsia" w:hAnsiTheme="minorHAnsi" w:cstheme="minorBidi"/>
                    </w:rPr>
                  </w:pPr>
                  <w:proofErr w:type="spellStart"/>
                  <w:r>
                    <w:rPr>
                      <w:rFonts w:asciiTheme="minorHAnsi" w:eastAsiaTheme="minorEastAsia" w:hAnsiTheme="minorHAnsi" w:cstheme="minorBidi"/>
                    </w:rPr>
                    <w:t>String</w:t>
                  </w:r>
                  <w:proofErr w:type="spellEnd"/>
                </w:p>
              </w:tc>
              <w:tc>
                <w:tcPr>
                  <w:tcW w:w="2118" w:type="dxa"/>
                </w:tcPr>
                <w:p w14:paraId="268040B4" w14:textId="4620AEB2"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cedula</w:t>
                  </w:r>
                </w:p>
              </w:tc>
              <w:tc>
                <w:tcPr>
                  <w:tcW w:w="2552" w:type="dxa"/>
                </w:tcPr>
                <w:p w14:paraId="55F0275A" w14:textId="3838F9A3" w:rsidR="7D3115AA" w:rsidRDefault="00DA24BC" w:rsidP="1CECE2E3">
                  <w:pPr>
                    <w:rPr>
                      <w:rFonts w:asciiTheme="minorHAnsi" w:eastAsiaTheme="minorEastAsia" w:hAnsiTheme="minorHAnsi" w:cstheme="minorBidi"/>
                    </w:rPr>
                  </w:pPr>
                  <w:r>
                    <w:rPr>
                      <w:rFonts w:asciiTheme="minorHAnsi" w:eastAsiaTheme="minorEastAsia" w:hAnsiTheme="minorHAnsi" w:cstheme="minorBidi"/>
                    </w:rPr>
                    <w:t>Valor que se desea eliminar</w:t>
                  </w:r>
                </w:p>
              </w:tc>
            </w:tr>
          </w:tbl>
          <w:p w14:paraId="52C1EDF3" w14:textId="77777777" w:rsidR="7A001883" w:rsidRDefault="7A001883" w:rsidP="1CECE2E3">
            <w:pPr>
              <w:rPr>
                <w:rFonts w:asciiTheme="minorHAnsi" w:eastAsiaTheme="minorEastAsia" w:hAnsiTheme="minorHAnsi" w:cstheme="minorBidi"/>
              </w:rPr>
            </w:pPr>
          </w:p>
          <w:p w14:paraId="6FCBFC3B" w14:textId="77777777" w:rsidR="6997A4C4" w:rsidRDefault="1CECE2E3" w:rsidP="1CECE2E3">
            <w:pPr>
              <w:numPr>
                <w:ilvl w:val="0"/>
                <w:numId w:val="27"/>
              </w:numPr>
              <w:spacing w:after="160" w:line="259" w:lineRule="auto"/>
              <w:rPr>
                <w:rFonts w:asciiTheme="minorHAnsi" w:eastAsiaTheme="minorEastAsia" w:hAnsiTheme="minorHAnsi" w:cstheme="minorBidi"/>
              </w:rPr>
            </w:pPr>
            <w:r w:rsidRPr="1CECE2E3">
              <w:rPr>
                <w:rFonts w:asciiTheme="minorHAnsi" w:eastAsiaTheme="minorEastAsia" w:hAnsiTheme="minorHAnsi" w:cstheme="minorBidi"/>
              </w:rPr>
              <w:t>Hacer clic en el botón Continuar.</w:t>
            </w:r>
          </w:p>
        </w:tc>
      </w:tr>
      <w:tr w:rsidR="7A001883" w14:paraId="7CEA7479" w14:textId="77777777" w:rsidTr="1CECE2E3">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AFF90C6"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Requisito previo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5EF75D5" w14:textId="3A5A6952"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ingresar correctamente al sistema </w:t>
            </w:r>
          </w:p>
        </w:tc>
      </w:tr>
      <w:tr w:rsidR="7A001883" w14:paraId="016FB94D" w14:textId="77777777" w:rsidTr="1CECE2E3">
        <w:trPr>
          <w:trHeight w:val="340"/>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B8BB2DE"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esperado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66F6413" w14:textId="1CCE8FFB"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 xml:space="preserve">El </w:t>
            </w:r>
            <w:r w:rsidR="00DA24BC">
              <w:rPr>
                <w:rFonts w:asciiTheme="minorHAnsi" w:eastAsiaTheme="minorEastAsia" w:hAnsiTheme="minorHAnsi" w:cstheme="minorBidi"/>
              </w:rPr>
              <w:t>administrador</w:t>
            </w:r>
            <w:r w:rsidRPr="1CECE2E3">
              <w:rPr>
                <w:rFonts w:asciiTheme="minorHAnsi" w:eastAsiaTheme="minorEastAsia" w:hAnsiTheme="minorHAnsi" w:cstheme="minorBidi"/>
              </w:rPr>
              <w:t xml:space="preserve"> deberá registrar</w:t>
            </w:r>
            <w:r w:rsidR="00DA24BC">
              <w:rPr>
                <w:rFonts w:asciiTheme="minorHAnsi" w:eastAsiaTheme="minorEastAsia" w:hAnsiTheme="minorHAnsi" w:cstheme="minorBidi"/>
              </w:rPr>
              <w:t xml:space="preserve"> el número de cedula de la persona que desee eliminar del sistema.</w:t>
            </w:r>
            <w:r w:rsidRPr="1CECE2E3">
              <w:rPr>
                <w:rFonts w:asciiTheme="minorHAnsi" w:eastAsiaTheme="minorEastAsia" w:hAnsiTheme="minorHAnsi" w:cstheme="minorBidi"/>
              </w:rPr>
              <w:t xml:space="preserve"> </w:t>
            </w:r>
          </w:p>
        </w:tc>
      </w:tr>
      <w:tr w:rsidR="7A001883" w14:paraId="59490A98" w14:textId="77777777" w:rsidTr="1CECE2E3">
        <w:trPr>
          <w:trHeight w:val="38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660555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Resultado obtenido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1302D9D9" w14:textId="566C7657" w:rsidR="6997A4C4" w:rsidRDefault="1CECE2E3" w:rsidP="1CECE2E3">
            <w:pPr>
              <w:spacing w:line="259" w:lineRule="auto"/>
              <w:rPr>
                <w:rFonts w:asciiTheme="minorHAnsi" w:eastAsiaTheme="minorEastAsia" w:hAnsiTheme="minorHAnsi" w:cstheme="minorBidi"/>
              </w:rPr>
            </w:pPr>
            <w:r w:rsidRPr="1CECE2E3">
              <w:rPr>
                <w:rFonts w:asciiTheme="minorHAnsi" w:eastAsiaTheme="minorEastAsia" w:hAnsiTheme="minorHAnsi" w:cstheme="minorBidi"/>
              </w:rPr>
              <w:t>Se ha</w:t>
            </w:r>
            <w:r w:rsidR="00DA24BC">
              <w:rPr>
                <w:rFonts w:asciiTheme="minorHAnsi" w:eastAsiaTheme="minorEastAsia" w:hAnsiTheme="minorHAnsi" w:cstheme="minorBidi"/>
              </w:rPr>
              <w:t xml:space="preserve"> </w:t>
            </w:r>
            <w:r w:rsidR="00F857C4">
              <w:rPr>
                <w:rFonts w:asciiTheme="minorHAnsi" w:eastAsiaTheme="minorEastAsia" w:hAnsiTheme="minorHAnsi" w:cstheme="minorBidi"/>
              </w:rPr>
              <w:t>eliminado</w:t>
            </w:r>
            <w:r w:rsidRPr="1CECE2E3">
              <w:rPr>
                <w:rFonts w:asciiTheme="minorHAnsi" w:eastAsiaTheme="minorEastAsia" w:hAnsiTheme="minorHAnsi" w:cstheme="minorBidi"/>
              </w:rPr>
              <w:t xml:space="preserve"> con éxito </w:t>
            </w:r>
            <w:r w:rsidR="00DA24BC">
              <w:rPr>
                <w:rFonts w:asciiTheme="minorHAnsi" w:eastAsiaTheme="minorEastAsia" w:hAnsiTheme="minorHAnsi" w:cstheme="minorBidi"/>
              </w:rPr>
              <w:t>al cliente</w:t>
            </w:r>
          </w:p>
        </w:tc>
      </w:tr>
      <w:tr w:rsidR="7A001883" w14:paraId="0D11892F" w14:textId="77777777" w:rsidTr="1CECE2E3">
        <w:trPr>
          <w:trHeight w:val="393"/>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915D65B"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Estado</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2E2CA58"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rPr>
              <w:t>Exitoso</w:t>
            </w:r>
          </w:p>
        </w:tc>
      </w:tr>
      <w:tr w:rsidR="7A001883" w14:paraId="3676A97B" w14:textId="77777777" w:rsidTr="1CECE2E3">
        <w:trPr>
          <w:trHeight w:val="258"/>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E376D9" w14:textId="77777777" w:rsidR="6997A4C4" w:rsidRDefault="1CECE2E3" w:rsidP="1CECE2E3">
            <w:pPr>
              <w:rPr>
                <w:rFonts w:asciiTheme="minorHAnsi" w:eastAsiaTheme="minorEastAsia" w:hAnsiTheme="minorHAnsi" w:cstheme="minorBidi"/>
              </w:rPr>
            </w:pPr>
            <w:r w:rsidRPr="1CECE2E3">
              <w:rPr>
                <w:rFonts w:asciiTheme="minorHAnsi" w:eastAsiaTheme="minorEastAsia" w:hAnsiTheme="minorHAnsi" w:cstheme="minorBidi"/>
                <w:b/>
                <w:bCs/>
              </w:rPr>
              <w:t>Observaciones</w:t>
            </w:r>
          </w:p>
        </w:tc>
        <w:tc>
          <w:tcPr>
            <w:tcW w:w="671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89E0C8B" w14:textId="11131384" w:rsidR="6997A4C4" w:rsidRDefault="1CECE2E3" w:rsidP="1CECE2E3">
            <w:pPr>
              <w:jc w:val="both"/>
              <w:rPr>
                <w:rFonts w:asciiTheme="minorHAnsi" w:eastAsiaTheme="minorEastAsia" w:hAnsiTheme="minorHAnsi" w:cstheme="minorBidi"/>
                <w:color w:val="000000" w:themeColor="text1"/>
                <w:sz w:val="22"/>
                <w:szCs w:val="22"/>
                <w:lang w:val="es-EC"/>
              </w:rPr>
            </w:pPr>
            <w:r w:rsidRPr="1CECE2E3">
              <w:rPr>
                <w:rFonts w:asciiTheme="minorHAnsi" w:eastAsiaTheme="minorEastAsia" w:hAnsiTheme="minorHAnsi" w:cstheme="minorBidi"/>
              </w:rPr>
              <w:t xml:space="preserve"> </w:t>
            </w:r>
            <w:r w:rsidRPr="1CECE2E3">
              <w:rPr>
                <w:rFonts w:asciiTheme="minorHAnsi" w:eastAsiaTheme="minorEastAsia" w:hAnsiTheme="minorHAnsi" w:cstheme="minorBidi"/>
                <w:color w:val="000000" w:themeColor="text1"/>
                <w:sz w:val="22"/>
                <w:szCs w:val="22"/>
                <w:lang w:val="es-EC"/>
              </w:rPr>
              <w:t>El sistema gestionará un registro de los pagos de los propietarios.</w:t>
            </w:r>
          </w:p>
        </w:tc>
      </w:tr>
    </w:tbl>
    <w:p w14:paraId="0D1891A5" w14:textId="09583508" w:rsidR="000A5845" w:rsidRPr="00A80275" w:rsidRDefault="000A5845" w:rsidP="005150B1">
      <w:pPr>
        <w:spacing w:line="276" w:lineRule="auto"/>
        <w:jc w:val="both"/>
        <w:rPr>
          <w:rFonts w:ascii="Calibri" w:hAnsi="Calibri" w:cs="Calibri"/>
          <w:color w:val="0000FF"/>
        </w:rPr>
      </w:pPr>
    </w:p>
    <w:p w14:paraId="17F71C38" w14:textId="063D26E4" w:rsidR="000A5845" w:rsidRPr="00A80275" w:rsidRDefault="000A5845" w:rsidP="00A15912">
      <w:pPr>
        <w:spacing w:line="276" w:lineRule="auto"/>
        <w:ind w:left="709"/>
        <w:jc w:val="both"/>
        <w:rPr>
          <w:rFonts w:ascii="Calibri" w:hAnsi="Calibri" w:cs="Calibri"/>
          <w:color w:val="0000FF"/>
        </w:rPr>
      </w:pPr>
    </w:p>
    <w:p w14:paraId="29DF3D07" w14:textId="77777777" w:rsidR="000A5845" w:rsidRDefault="000A5845" w:rsidP="00A15912">
      <w:pPr>
        <w:spacing w:line="276" w:lineRule="auto"/>
        <w:ind w:left="709"/>
        <w:jc w:val="both"/>
        <w:rPr>
          <w:i/>
          <w:color w:val="0000FF"/>
        </w:rPr>
      </w:pPr>
    </w:p>
    <w:p w14:paraId="12E012C6" w14:textId="62B63FE7" w:rsidR="00A15912" w:rsidRDefault="00CA5DAC" w:rsidP="001101B3">
      <w:pPr>
        <w:pStyle w:val="Ttulo2"/>
        <w:numPr>
          <w:ilvl w:val="1"/>
          <w:numId w:val="30"/>
        </w:numPr>
        <w:ind w:left="1418"/>
        <w:rPr>
          <w:rFonts w:ascii="Calibri" w:hAnsi="Calibri" w:cs="Book Antiqua"/>
          <w:i w:val="0"/>
          <w:sz w:val="24"/>
        </w:rPr>
      </w:pPr>
      <w:bookmarkStart w:id="15" w:name="_Toc461691028"/>
      <w:bookmarkStart w:id="16" w:name="_Toc75630706"/>
      <w:r w:rsidRPr="00CA5DAC">
        <w:rPr>
          <w:rFonts w:ascii="Calibri" w:hAnsi="Calibri" w:cs="Book Antiqua"/>
          <w:i w:val="0"/>
          <w:sz w:val="24"/>
        </w:rPr>
        <w:t>Pruebas de integración</w:t>
      </w:r>
      <w:bookmarkEnd w:id="15"/>
      <w:bookmarkEnd w:id="16"/>
      <w:r w:rsidR="0059378C">
        <w:rPr>
          <w:rFonts w:ascii="Calibri" w:hAnsi="Calibri" w:cs="Book Antiqua"/>
          <w:i w:val="0"/>
          <w:sz w:val="24"/>
        </w:rPr>
        <w:br/>
      </w:r>
    </w:p>
    <w:p w14:paraId="04BE6E3E" w14:textId="77777777" w:rsidR="0059378C" w:rsidRPr="0059378C" w:rsidRDefault="0059378C" w:rsidP="0059378C"/>
    <w:tbl>
      <w:tblPr>
        <w:tblStyle w:val="Tablaconcuadrcula"/>
        <w:tblW w:w="0" w:type="auto"/>
        <w:tblInd w:w="709" w:type="dxa"/>
        <w:tblLook w:val="04A0" w:firstRow="1" w:lastRow="0" w:firstColumn="1" w:lastColumn="0" w:noHBand="0" w:noVBand="1"/>
      </w:tblPr>
      <w:tblGrid>
        <w:gridCol w:w="1838"/>
        <w:gridCol w:w="1134"/>
        <w:gridCol w:w="5947"/>
      </w:tblGrid>
      <w:tr w:rsidR="0059378C" w:rsidRPr="0059378C" w14:paraId="05139798" w14:textId="77777777" w:rsidTr="00F05161">
        <w:tc>
          <w:tcPr>
            <w:tcW w:w="1838" w:type="dxa"/>
            <w:shd w:val="clear" w:color="auto" w:fill="002060"/>
            <w:vAlign w:val="center"/>
          </w:tcPr>
          <w:p w14:paraId="70EA5E63" w14:textId="1F14F65D" w:rsidR="0059378C" w:rsidRPr="0059378C" w:rsidRDefault="0059378C" w:rsidP="0059378C">
            <w:pPr>
              <w:spacing w:line="276" w:lineRule="auto"/>
              <w:jc w:val="center"/>
              <w:rPr>
                <w:rFonts w:asciiTheme="minorHAnsi" w:hAnsiTheme="minorHAnsi" w:cstheme="minorHAnsi"/>
                <w:b/>
                <w:color w:val="0000FF"/>
              </w:rPr>
            </w:pPr>
            <w:r w:rsidRPr="0059378C">
              <w:rPr>
                <w:rFonts w:asciiTheme="minorHAnsi" w:hAnsiTheme="minorHAnsi" w:cstheme="minorHAnsi"/>
                <w:b/>
              </w:rPr>
              <w:t>MODULOS</w:t>
            </w:r>
          </w:p>
        </w:tc>
        <w:tc>
          <w:tcPr>
            <w:tcW w:w="1134" w:type="dxa"/>
            <w:shd w:val="clear" w:color="auto" w:fill="002060"/>
            <w:vAlign w:val="center"/>
          </w:tcPr>
          <w:p w14:paraId="6A33FEF0" w14:textId="45A6A4BC"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Id</w:t>
            </w:r>
          </w:p>
        </w:tc>
        <w:tc>
          <w:tcPr>
            <w:tcW w:w="5947" w:type="dxa"/>
            <w:shd w:val="clear" w:color="auto" w:fill="002060"/>
            <w:vAlign w:val="center"/>
          </w:tcPr>
          <w:p w14:paraId="67C82A81" w14:textId="139938E5" w:rsidR="0059378C" w:rsidRPr="0059378C" w:rsidRDefault="0059378C" w:rsidP="0059378C">
            <w:pPr>
              <w:spacing w:line="276" w:lineRule="auto"/>
              <w:jc w:val="center"/>
              <w:rPr>
                <w:rFonts w:asciiTheme="minorHAnsi" w:hAnsiTheme="minorHAnsi" w:cstheme="minorHAnsi"/>
                <w:color w:val="0000FF"/>
              </w:rPr>
            </w:pPr>
            <w:r w:rsidRPr="0059378C">
              <w:rPr>
                <w:rFonts w:asciiTheme="minorHAnsi" w:hAnsiTheme="minorHAnsi" w:cstheme="minorHAnsi"/>
                <w:b/>
              </w:rPr>
              <w:t>PRUEBAS</w:t>
            </w:r>
          </w:p>
        </w:tc>
      </w:tr>
      <w:tr w:rsidR="0059378C" w:rsidRPr="0059378C" w14:paraId="58205E29" w14:textId="77777777" w:rsidTr="00F05161">
        <w:tc>
          <w:tcPr>
            <w:tcW w:w="1838" w:type="dxa"/>
            <w:shd w:val="clear" w:color="auto" w:fill="D5DCE4" w:themeFill="text2" w:themeFillTint="33"/>
            <w:vAlign w:val="center"/>
          </w:tcPr>
          <w:p w14:paraId="5BAB57F1" w14:textId="39ACD78F"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Inicio</w:t>
            </w:r>
          </w:p>
        </w:tc>
        <w:tc>
          <w:tcPr>
            <w:tcW w:w="1134" w:type="dxa"/>
            <w:shd w:val="clear" w:color="auto" w:fill="D9E2F3" w:themeFill="accent1" w:themeFillTint="33"/>
            <w:vAlign w:val="center"/>
          </w:tcPr>
          <w:p w14:paraId="57599B74" w14:textId="2B36134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- 001</w:t>
            </w:r>
          </w:p>
        </w:tc>
        <w:tc>
          <w:tcPr>
            <w:tcW w:w="5947" w:type="dxa"/>
            <w:vAlign w:val="center"/>
          </w:tcPr>
          <w:p w14:paraId="23ADA85B" w14:textId="126171E2"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inicio de sesión</w:t>
            </w:r>
          </w:p>
        </w:tc>
      </w:tr>
      <w:tr w:rsidR="0059378C" w:rsidRPr="0059378C" w14:paraId="654666C6" w14:textId="77777777" w:rsidTr="00F05161">
        <w:tc>
          <w:tcPr>
            <w:tcW w:w="1838" w:type="dxa"/>
            <w:shd w:val="clear" w:color="auto" w:fill="D5DCE4" w:themeFill="text2" w:themeFillTint="33"/>
            <w:vAlign w:val="center"/>
          </w:tcPr>
          <w:p w14:paraId="6CC92016" w14:textId="41295B4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7AE0D9FC" w14:textId="52963E7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- 002</w:t>
            </w:r>
          </w:p>
        </w:tc>
        <w:tc>
          <w:tcPr>
            <w:tcW w:w="5947" w:type="dxa"/>
            <w:vAlign w:val="center"/>
          </w:tcPr>
          <w:p w14:paraId="1F178B44" w14:textId="59722F8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cliente</w:t>
            </w:r>
          </w:p>
        </w:tc>
      </w:tr>
      <w:tr w:rsidR="0059378C" w:rsidRPr="0059378C" w14:paraId="2B9B2AF7" w14:textId="77777777" w:rsidTr="00F05161">
        <w:tc>
          <w:tcPr>
            <w:tcW w:w="1838" w:type="dxa"/>
            <w:shd w:val="clear" w:color="auto" w:fill="D5DCE4" w:themeFill="text2" w:themeFillTint="33"/>
            <w:vAlign w:val="center"/>
          </w:tcPr>
          <w:p w14:paraId="58E1A72D" w14:textId="6962C931"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lastRenderedPageBreak/>
              <w:t>Módulo de registro de entidades</w:t>
            </w:r>
          </w:p>
        </w:tc>
        <w:tc>
          <w:tcPr>
            <w:tcW w:w="1134" w:type="dxa"/>
            <w:shd w:val="clear" w:color="auto" w:fill="D9E2F3" w:themeFill="accent1" w:themeFillTint="33"/>
            <w:vAlign w:val="center"/>
          </w:tcPr>
          <w:p w14:paraId="63D73CBE" w14:textId="5B55C35A"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- 003</w:t>
            </w:r>
          </w:p>
        </w:tc>
        <w:tc>
          <w:tcPr>
            <w:tcW w:w="5947" w:type="dxa"/>
            <w:vAlign w:val="center"/>
          </w:tcPr>
          <w:p w14:paraId="5342253B" w14:textId="3059CD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ambulancia</w:t>
            </w:r>
          </w:p>
        </w:tc>
      </w:tr>
      <w:tr w:rsidR="0059378C" w:rsidRPr="0059378C" w14:paraId="2169EA86" w14:textId="77777777" w:rsidTr="00F05161">
        <w:tc>
          <w:tcPr>
            <w:tcW w:w="1838" w:type="dxa"/>
            <w:shd w:val="clear" w:color="auto" w:fill="D5DCE4" w:themeFill="text2" w:themeFillTint="33"/>
            <w:vAlign w:val="center"/>
          </w:tcPr>
          <w:p w14:paraId="7ACC1A19" w14:textId="7029D1E5"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03121F28" w14:textId="0322A87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- 004</w:t>
            </w:r>
          </w:p>
        </w:tc>
        <w:tc>
          <w:tcPr>
            <w:tcW w:w="5947" w:type="dxa"/>
            <w:vAlign w:val="center"/>
          </w:tcPr>
          <w:p w14:paraId="6941EE90" w14:textId="2C24F82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conductor</w:t>
            </w:r>
          </w:p>
        </w:tc>
      </w:tr>
      <w:tr w:rsidR="0059378C" w:rsidRPr="0059378C" w14:paraId="6AE1D405" w14:textId="77777777" w:rsidTr="00F05161">
        <w:tc>
          <w:tcPr>
            <w:tcW w:w="1838" w:type="dxa"/>
            <w:shd w:val="clear" w:color="auto" w:fill="D5DCE4" w:themeFill="text2" w:themeFillTint="33"/>
            <w:vAlign w:val="center"/>
          </w:tcPr>
          <w:p w14:paraId="7756E9D9" w14:textId="08D28B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C561B7F" w14:textId="45A1499F"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- 005</w:t>
            </w:r>
          </w:p>
        </w:tc>
        <w:tc>
          <w:tcPr>
            <w:tcW w:w="5947" w:type="dxa"/>
            <w:vAlign w:val="center"/>
          </w:tcPr>
          <w:p w14:paraId="6E69C61A" w14:textId="411D6346"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registro de </w:t>
            </w:r>
            <w:r w:rsidR="0004710C">
              <w:rPr>
                <w:rFonts w:asciiTheme="minorHAnsi" w:hAnsiTheme="minorHAnsi" w:cstheme="minorHAnsi"/>
              </w:rPr>
              <w:t>paramédico</w:t>
            </w:r>
          </w:p>
        </w:tc>
      </w:tr>
      <w:tr w:rsidR="0059378C" w:rsidRPr="0059378C" w14:paraId="260761D4" w14:textId="77777777" w:rsidTr="00F05161">
        <w:tc>
          <w:tcPr>
            <w:tcW w:w="1838" w:type="dxa"/>
            <w:shd w:val="clear" w:color="auto" w:fill="D5DCE4" w:themeFill="text2" w:themeFillTint="33"/>
            <w:vAlign w:val="center"/>
          </w:tcPr>
          <w:p w14:paraId="748FB854" w14:textId="7FAD49E3"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89F59BD" w14:textId="5DFCE86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- 006</w:t>
            </w:r>
          </w:p>
        </w:tc>
        <w:tc>
          <w:tcPr>
            <w:tcW w:w="5947" w:type="dxa"/>
            <w:vAlign w:val="center"/>
          </w:tcPr>
          <w:p w14:paraId="24427ECE" w14:textId="62CB3A6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modificar cliente</w:t>
            </w:r>
          </w:p>
        </w:tc>
      </w:tr>
      <w:tr w:rsidR="0059378C" w:rsidRPr="0059378C" w14:paraId="1CA66FE0" w14:textId="77777777" w:rsidTr="00F05161">
        <w:tc>
          <w:tcPr>
            <w:tcW w:w="1838" w:type="dxa"/>
            <w:shd w:val="clear" w:color="auto" w:fill="D5DCE4" w:themeFill="text2" w:themeFillTint="33"/>
            <w:vAlign w:val="center"/>
          </w:tcPr>
          <w:p w14:paraId="0440D650" w14:textId="474F453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0004710C" w:rsidRPr="00F05161">
              <w:rPr>
                <w:rFonts w:asciiTheme="minorHAnsi" w:hAnsiTheme="minorHAnsi" w:cstheme="minorHAnsi"/>
                <w:b/>
              </w:rPr>
              <w:t xml:space="preserve"> </w:t>
            </w:r>
            <w:r w:rsidRPr="00F05161">
              <w:rPr>
                <w:rFonts w:asciiTheme="minorHAnsi" w:hAnsiTheme="minorHAnsi" w:cstheme="minorHAnsi"/>
                <w:b/>
              </w:rPr>
              <w:t>de entidades</w:t>
            </w:r>
          </w:p>
        </w:tc>
        <w:tc>
          <w:tcPr>
            <w:tcW w:w="1134" w:type="dxa"/>
            <w:shd w:val="clear" w:color="auto" w:fill="D9E2F3" w:themeFill="accent1" w:themeFillTint="33"/>
            <w:vAlign w:val="center"/>
          </w:tcPr>
          <w:p w14:paraId="466A7BCD" w14:textId="29A917A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- 007</w:t>
            </w:r>
          </w:p>
        </w:tc>
        <w:tc>
          <w:tcPr>
            <w:tcW w:w="5947" w:type="dxa"/>
            <w:vAlign w:val="center"/>
          </w:tcPr>
          <w:p w14:paraId="7E1C3EE9" w14:textId="31C8D769"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ambulancia</w:t>
            </w:r>
          </w:p>
        </w:tc>
      </w:tr>
      <w:tr w:rsidR="0059378C" w:rsidRPr="0059378C" w14:paraId="69A3CA7A" w14:textId="77777777" w:rsidTr="00F05161">
        <w:tc>
          <w:tcPr>
            <w:tcW w:w="1838" w:type="dxa"/>
            <w:shd w:val="clear" w:color="auto" w:fill="D5DCE4" w:themeFill="text2" w:themeFillTint="33"/>
            <w:vAlign w:val="center"/>
          </w:tcPr>
          <w:p w14:paraId="711A1809" w14:textId="79CBB5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 xml:space="preserve">Módulo de </w:t>
            </w:r>
            <w:r w:rsidR="0004710C">
              <w:rPr>
                <w:rFonts w:asciiTheme="minorHAnsi" w:hAnsiTheme="minorHAnsi" w:cstheme="minorHAnsi"/>
                <w:b/>
              </w:rPr>
              <w:t>actualización</w:t>
            </w:r>
            <w:r w:rsidRPr="00F05161">
              <w:rPr>
                <w:rFonts w:asciiTheme="minorHAnsi" w:hAnsiTheme="minorHAnsi" w:cstheme="minorHAnsi"/>
                <w:b/>
              </w:rPr>
              <w:t xml:space="preserve"> de entidades</w:t>
            </w:r>
          </w:p>
        </w:tc>
        <w:tc>
          <w:tcPr>
            <w:tcW w:w="1134" w:type="dxa"/>
            <w:shd w:val="clear" w:color="auto" w:fill="D9E2F3" w:themeFill="accent1" w:themeFillTint="33"/>
            <w:vAlign w:val="center"/>
          </w:tcPr>
          <w:p w14:paraId="111914FF" w14:textId="2F928E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- 008</w:t>
            </w:r>
          </w:p>
        </w:tc>
        <w:tc>
          <w:tcPr>
            <w:tcW w:w="5947" w:type="dxa"/>
            <w:vAlign w:val="center"/>
          </w:tcPr>
          <w:p w14:paraId="0A473AB4" w14:textId="46D06EDE" w:rsidR="0059378C" w:rsidRPr="0059378C" w:rsidRDefault="0004710C" w:rsidP="0059378C">
            <w:pPr>
              <w:spacing w:line="276" w:lineRule="auto"/>
              <w:jc w:val="center"/>
              <w:rPr>
                <w:rFonts w:asciiTheme="minorHAnsi" w:hAnsiTheme="minorHAnsi" w:cstheme="minorHAnsi"/>
              </w:rPr>
            </w:pPr>
            <w:r w:rsidRPr="0059378C">
              <w:rPr>
                <w:rFonts w:asciiTheme="minorHAnsi" w:hAnsiTheme="minorHAnsi" w:cstheme="minorHAnsi"/>
              </w:rPr>
              <w:t>Prueba modificar</w:t>
            </w:r>
            <w:r>
              <w:rPr>
                <w:rFonts w:asciiTheme="minorHAnsi" w:hAnsiTheme="minorHAnsi" w:cstheme="minorHAnsi"/>
              </w:rPr>
              <w:t xml:space="preserve"> conductor</w:t>
            </w:r>
          </w:p>
        </w:tc>
      </w:tr>
      <w:tr w:rsidR="0059378C" w:rsidRPr="0059378C" w14:paraId="5EF0DA22" w14:textId="77777777" w:rsidTr="00F05161">
        <w:tc>
          <w:tcPr>
            <w:tcW w:w="1838" w:type="dxa"/>
            <w:shd w:val="clear" w:color="auto" w:fill="D5DCE4" w:themeFill="text2" w:themeFillTint="33"/>
            <w:vAlign w:val="center"/>
          </w:tcPr>
          <w:p w14:paraId="4B9BA846" w14:textId="1AD9063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D936C3C" w14:textId="4A8B3939"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- 009</w:t>
            </w:r>
          </w:p>
        </w:tc>
        <w:tc>
          <w:tcPr>
            <w:tcW w:w="5947" w:type="dxa"/>
            <w:vAlign w:val="center"/>
          </w:tcPr>
          <w:p w14:paraId="0BABF55E" w14:textId="0F713845"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consulta de </w:t>
            </w:r>
            <w:r w:rsidR="0004710C">
              <w:rPr>
                <w:rFonts w:asciiTheme="minorHAnsi" w:hAnsiTheme="minorHAnsi" w:cstheme="minorHAnsi"/>
              </w:rPr>
              <w:t>modificar paramédico</w:t>
            </w:r>
          </w:p>
        </w:tc>
      </w:tr>
      <w:tr w:rsidR="0059378C" w:rsidRPr="0059378C" w14:paraId="047E40B5" w14:textId="77777777" w:rsidTr="00F05161">
        <w:tc>
          <w:tcPr>
            <w:tcW w:w="1838" w:type="dxa"/>
            <w:shd w:val="clear" w:color="auto" w:fill="D5DCE4" w:themeFill="text2" w:themeFillTint="33"/>
            <w:vAlign w:val="center"/>
          </w:tcPr>
          <w:p w14:paraId="58ED3306" w14:textId="2AE31B56"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ECB63DE" w14:textId="43CA5F5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010</w:t>
            </w:r>
          </w:p>
        </w:tc>
        <w:tc>
          <w:tcPr>
            <w:tcW w:w="5947" w:type="dxa"/>
            <w:vAlign w:val="center"/>
          </w:tcPr>
          <w:p w14:paraId="7BC30AB2" w14:textId="4D68D45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búsqueda de clientes</w:t>
            </w:r>
          </w:p>
        </w:tc>
      </w:tr>
      <w:tr w:rsidR="0059378C" w:rsidRPr="0059378C" w14:paraId="59CD6358" w14:textId="77777777" w:rsidTr="00F05161">
        <w:tc>
          <w:tcPr>
            <w:tcW w:w="1838" w:type="dxa"/>
            <w:shd w:val="clear" w:color="auto" w:fill="D5DCE4" w:themeFill="text2" w:themeFillTint="33"/>
            <w:vAlign w:val="center"/>
          </w:tcPr>
          <w:p w14:paraId="7A8524E9" w14:textId="5FB4D374"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Perfil</w:t>
            </w:r>
          </w:p>
        </w:tc>
        <w:tc>
          <w:tcPr>
            <w:tcW w:w="1134" w:type="dxa"/>
            <w:shd w:val="clear" w:color="auto" w:fill="D9E2F3" w:themeFill="accent1" w:themeFillTint="33"/>
            <w:vAlign w:val="center"/>
          </w:tcPr>
          <w:p w14:paraId="60E5F195" w14:textId="3BA2D718"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- 011</w:t>
            </w:r>
          </w:p>
        </w:tc>
        <w:tc>
          <w:tcPr>
            <w:tcW w:w="5947" w:type="dxa"/>
            <w:vAlign w:val="center"/>
          </w:tcPr>
          <w:p w14:paraId="7071D38B" w14:textId="5CF850AB"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conexión a base de datos.</w:t>
            </w:r>
          </w:p>
        </w:tc>
      </w:tr>
      <w:tr w:rsidR="0059378C" w:rsidRPr="0059378C" w14:paraId="52228651" w14:textId="77777777" w:rsidTr="00F05161">
        <w:tc>
          <w:tcPr>
            <w:tcW w:w="1838" w:type="dxa"/>
            <w:shd w:val="clear" w:color="auto" w:fill="D5DCE4" w:themeFill="text2" w:themeFillTint="33"/>
            <w:vAlign w:val="center"/>
          </w:tcPr>
          <w:p w14:paraId="37691DE1" w14:textId="5E52F427"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56AC24B1" w14:textId="4C3CEB9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- 012</w:t>
            </w:r>
          </w:p>
        </w:tc>
        <w:tc>
          <w:tcPr>
            <w:tcW w:w="5947" w:type="dxa"/>
            <w:vAlign w:val="center"/>
          </w:tcPr>
          <w:p w14:paraId="25087FFB" w14:textId="196DE553"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w:t>
            </w:r>
            <w:r w:rsidR="0004710C">
              <w:rPr>
                <w:rFonts w:asciiTheme="minorHAnsi" w:hAnsiTheme="minorHAnsi" w:cstheme="minorHAnsi"/>
              </w:rPr>
              <w:t xml:space="preserve"> Consultar ambulancia</w:t>
            </w:r>
          </w:p>
        </w:tc>
      </w:tr>
      <w:tr w:rsidR="0059378C" w:rsidRPr="0059378C" w14:paraId="1F0F358D" w14:textId="77777777" w:rsidTr="00F05161">
        <w:tc>
          <w:tcPr>
            <w:tcW w:w="1838" w:type="dxa"/>
            <w:shd w:val="clear" w:color="auto" w:fill="D5DCE4" w:themeFill="text2" w:themeFillTint="33"/>
            <w:vAlign w:val="center"/>
          </w:tcPr>
          <w:p w14:paraId="1187ABDE" w14:textId="6CC6E5AE" w:rsidR="0059378C" w:rsidRPr="00F05161" w:rsidRDefault="0004710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1CD92058" w14:textId="58FAF68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- 013</w:t>
            </w:r>
          </w:p>
        </w:tc>
        <w:tc>
          <w:tcPr>
            <w:tcW w:w="5947" w:type="dxa"/>
            <w:vAlign w:val="center"/>
          </w:tcPr>
          <w:p w14:paraId="50BA8864" w14:textId="4DCEFEFE"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 xml:space="preserve">Prueba de </w:t>
            </w:r>
            <w:r w:rsidR="0004710C">
              <w:rPr>
                <w:rFonts w:asciiTheme="minorHAnsi" w:hAnsiTheme="minorHAnsi" w:cstheme="minorHAnsi"/>
              </w:rPr>
              <w:t>Consultar conductor</w:t>
            </w:r>
          </w:p>
        </w:tc>
      </w:tr>
      <w:tr w:rsidR="0059378C" w:rsidRPr="0059378C" w14:paraId="06689D5F" w14:textId="77777777" w:rsidTr="00F05161">
        <w:tc>
          <w:tcPr>
            <w:tcW w:w="1838" w:type="dxa"/>
            <w:shd w:val="clear" w:color="auto" w:fill="D5DCE4" w:themeFill="text2" w:themeFillTint="33"/>
            <w:vAlign w:val="center"/>
          </w:tcPr>
          <w:p w14:paraId="2586382B" w14:textId="236983A0"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Consultas</w:t>
            </w:r>
          </w:p>
        </w:tc>
        <w:tc>
          <w:tcPr>
            <w:tcW w:w="1134" w:type="dxa"/>
            <w:shd w:val="clear" w:color="auto" w:fill="D9E2F3" w:themeFill="accent1" w:themeFillTint="33"/>
            <w:vAlign w:val="center"/>
          </w:tcPr>
          <w:p w14:paraId="29258A36" w14:textId="62FBD2D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- 014</w:t>
            </w:r>
          </w:p>
        </w:tc>
        <w:tc>
          <w:tcPr>
            <w:tcW w:w="5947" w:type="dxa"/>
            <w:vAlign w:val="center"/>
          </w:tcPr>
          <w:p w14:paraId="20340320" w14:textId="6D0CFE81" w:rsidR="0059378C" w:rsidRPr="0059378C" w:rsidRDefault="0004710C" w:rsidP="0059378C">
            <w:pPr>
              <w:spacing w:line="276" w:lineRule="auto"/>
              <w:jc w:val="center"/>
              <w:rPr>
                <w:rFonts w:asciiTheme="minorHAnsi" w:hAnsiTheme="minorHAnsi" w:cstheme="minorHAnsi"/>
              </w:rPr>
            </w:pPr>
            <w:r>
              <w:rPr>
                <w:rFonts w:asciiTheme="minorHAnsi" w:hAnsiTheme="minorHAnsi" w:cstheme="minorHAnsi"/>
              </w:rPr>
              <w:t>Prueba consultar paramédico</w:t>
            </w:r>
          </w:p>
        </w:tc>
      </w:tr>
      <w:tr w:rsidR="0059378C" w:rsidRPr="0059378C" w14:paraId="5D8AF74C" w14:textId="77777777" w:rsidTr="00F05161">
        <w:tc>
          <w:tcPr>
            <w:tcW w:w="1838" w:type="dxa"/>
            <w:shd w:val="clear" w:color="auto" w:fill="D5DCE4" w:themeFill="text2" w:themeFillTint="33"/>
            <w:vAlign w:val="center"/>
          </w:tcPr>
          <w:p w14:paraId="7052E942" w14:textId="162AA988"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37CB8416" w14:textId="2A3C1CD1"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024</w:t>
            </w:r>
          </w:p>
        </w:tc>
        <w:tc>
          <w:tcPr>
            <w:tcW w:w="5947" w:type="dxa"/>
            <w:vAlign w:val="center"/>
          </w:tcPr>
          <w:p w14:paraId="15970441" w14:textId="7126890C"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lang w:val="es-EC" w:eastAsia="es-EC"/>
              </w:rPr>
              <w:t>Prueba de Generar registro de pagos pendientes comunitarios</w:t>
            </w:r>
          </w:p>
        </w:tc>
      </w:tr>
      <w:tr w:rsidR="0059378C" w:rsidRPr="0059378C" w14:paraId="01F20625" w14:textId="77777777" w:rsidTr="00F05161">
        <w:tc>
          <w:tcPr>
            <w:tcW w:w="1838" w:type="dxa"/>
            <w:shd w:val="clear" w:color="auto" w:fill="D5DCE4" w:themeFill="text2" w:themeFillTint="33"/>
            <w:vAlign w:val="center"/>
          </w:tcPr>
          <w:p w14:paraId="373DF59A" w14:textId="7E76F116" w:rsidR="0059378C" w:rsidRPr="00F05161" w:rsidRDefault="0059378C" w:rsidP="0059378C">
            <w:pPr>
              <w:spacing w:line="276" w:lineRule="auto"/>
              <w:jc w:val="center"/>
              <w:rPr>
                <w:rFonts w:asciiTheme="minorHAnsi" w:hAnsiTheme="minorHAnsi" w:cstheme="minorHAnsi"/>
                <w:b/>
              </w:rPr>
            </w:pPr>
            <w:r w:rsidRPr="00F05161">
              <w:rPr>
                <w:rFonts w:asciiTheme="minorHAnsi" w:hAnsiTheme="minorHAnsi" w:cstheme="minorHAnsi"/>
                <w:b/>
              </w:rPr>
              <w:t>Módulo de registro de entidades</w:t>
            </w:r>
          </w:p>
        </w:tc>
        <w:tc>
          <w:tcPr>
            <w:tcW w:w="1134" w:type="dxa"/>
            <w:shd w:val="clear" w:color="auto" w:fill="D9E2F3" w:themeFill="accent1" w:themeFillTint="33"/>
            <w:vAlign w:val="center"/>
          </w:tcPr>
          <w:p w14:paraId="5F03EA5D" w14:textId="201B29C4"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CP – 025</w:t>
            </w:r>
          </w:p>
        </w:tc>
        <w:tc>
          <w:tcPr>
            <w:tcW w:w="5947" w:type="dxa"/>
            <w:vAlign w:val="center"/>
          </w:tcPr>
          <w:p w14:paraId="3442CE53" w14:textId="5C9F1807" w:rsidR="0059378C" w:rsidRPr="0059378C" w:rsidRDefault="0059378C" w:rsidP="0059378C">
            <w:pPr>
              <w:spacing w:line="276" w:lineRule="auto"/>
              <w:jc w:val="center"/>
              <w:rPr>
                <w:rFonts w:asciiTheme="minorHAnsi" w:hAnsiTheme="minorHAnsi" w:cstheme="minorHAnsi"/>
              </w:rPr>
            </w:pPr>
            <w:r w:rsidRPr="0059378C">
              <w:rPr>
                <w:rFonts w:asciiTheme="minorHAnsi" w:hAnsiTheme="minorHAnsi" w:cstheme="minorHAnsi"/>
              </w:rPr>
              <w:t>Prueba de Guardar Registro General de pagos</w:t>
            </w:r>
          </w:p>
        </w:tc>
      </w:tr>
    </w:tbl>
    <w:p w14:paraId="12E012C8" w14:textId="30A1F6E8" w:rsidR="003477E8" w:rsidRDefault="003477E8" w:rsidP="1B02E7C4">
      <w:pPr>
        <w:spacing w:line="276" w:lineRule="auto"/>
        <w:ind w:left="709"/>
        <w:jc w:val="both"/>
        <w:rPr>
          <w:i/>
          <w:color w:val="0000FF"/>
        </w:rPr>
      </w:pPr>
    </w:p>
    <w:p w14:paraId="5089E305" w14:textId="5ACD992F" w:rsidR="0059378C" w:rsidRDefault="0059378C" w:rsidP="1B02E7C4">
      <w:pPr>
        <w:spacing w:line="276" w:lineRule="auto"/>
        <w:ind w:left="709"/>
        <w:jc w:val="both"/>
        <w:rPr>
          <w:i/>
          <w:color w:val="0000FF"/>
        </w:rPr>
      </w:pPr>
    </w:p>
    <w:p w14:paraId="6F9A7387" w14:textId="77777777" w:rsidR="0059378C" w:rsidRDefault="0059378C" w:rsidP="1B02E7C4">
      <w:pPr>
        <w:spacing w:line="276" w:lineRule="auto"/>
        <w:ind w:left="709"/>
        <w:jc w:val="both"/>
        <w:rPr>
          <w:i/>
          <w:color w:val="0000FF"/>
        </w:rPr>
      </w:pPr>
    </w:p>
    <w:p w14:paraId="12E012CC" w14:textId="003A1058" w:rsidR="003477E8" w:rsidRPr="003F5316" w:rsidRDefault="1B02E7C4" w:rsidP="001101B3">
      <w:pPr>
        <w:pStyle w:val="Ttulo1"/>
        <w:numPr>
          <w:ilvl w:val="0"/>
          <w:numId w:val="30"/>
        </w:numPr>
        <w:spacing w:before="0" w:after="0"/>
        <w:rPr>
          <w:rFonts w:ascii="Calibri" w:hAnsi="Calibri" w:cs="Book Antiqua"/>
          <w:sz w:val="28"/>
        </w:rPr>
      </w:pPr>
      <w:bookmarkStart w:id="17" w:name="_Toc461691032"/>
      <w:bookmarkStart w:id="18" w:name="_Toc75630707"/>
      <w:r w:rsidRPr="003477E8">
        <w:rPr>
          <w:rFonts w:ascii="Calibri" w:hAnsi="Calibri" w:cs="Book Antiqua"/>
          <w:sz w:val="28"/>
        </w:rPr>
        <w:lastRenderedPageBreak/>
        <w:t>Criterios de entrada y de salida</w:t>
      </w:r>
      <w:bookmarkEnd w:id="17"/>
      <w:bookmarkEnd w:id="18"/>
    </w:p>
    <w:p w14:paraId="12E012CD" w14:textId="77777777" w:rsidR="003477E8" w:rsidRPr="003477E8" w:rsidRDefault="1B02E7C4" w:rsidP="001101B3">
      <w:pPr>
        <w:pStyle w:val="Ttulo2"/>
        <w:numPr>
          <w:ilvl w:val="1"/>
          <w:numId w:val="30"/>
        </w:numPr>
        <w:ind w:left="1418"/>
        <w:rPr>
          <w:rFonts w:ascii="Calibri" w:hAnsi="Calibri" w:cs="Book Antiqua"/>
          <w:i w:val="0"/>
          <w:sz w:val="24"/>
        </w:rPr>
      </w:pPr>
      <w:bookmarkStart w:id="19" w:name="_Toc461691033"/>
      <w:bookmarkStart w:id="20" w:name="_Toc75630708"/>
      <w:r w:rsidRPr="003477E8">
        <w:rPr>
          <w:rFonts w:ascii="Calibri" w:hAnsi="Calibri" w:cs="Book Antiqua"/>
          <w:i w:val="0"/>
          <w:sz w:val="24"/>
        </w:rPr>
        <w:t>Criterio de entrada del plan de pruebas</w:t>
      </w:r>
      <w:bookmarkEnd w:id="19"/>
      <w:bookmarkEnd w:id="20"/>
    </w:p>
    <w:p w14:paraId="3C4FBE27"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Todo el paquete de código fuente está completo y ha sido revisado informalmente por el equipo de trabajo.</w:t>
      </w:r>
    </w:p>
    <w:p w14:paraId="5A3EC0B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Tener un entorno de pruebas adecuado.</w:t>
      </w:r>
    </w:p>
    <w:p w14:paraId="34736766"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Todas las herramientas están preparadas para las pruebas.</w:t>
      </w:r>
    </w:p>
    <w:p w14:paraId="4A527BC3"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Toda la base de datos esta creada de manera adecuada y los datos ingresan correctamente.</w:t>
      </w:r>
    </w:p>
    <w:p w14:paraId="5962BB29" w14:textId="77777777"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Conexión de base de datos con el paquete de código fuente de manera adecuada.</w:t>
      </w:r>
    </w:p>
    <w:p w14:paraId="3BB2ED22" w14:textId="77C85870" w:rsidR="00520109" w:rsidRPr="00520109" w:rsidRDefault="1CECE2E3" w:rsidP="1CECE2E3">
      <w:pPr>
        <w:spacing w:line="276" w:lineRule="auto"/>
        <w:ind w:left="709"/>
        <w:jc w:val="both"/>
        <w:rPr>
          <w:rFonts w:asciiTheme="minorHAnsi" w:eastAsiaTheme="minorEastAsia" w:hAnsiTheme="minorHAnsi" w:cstheme="minorBidi"/>
        </w:rPr>
      </w:pPr>
      <w:r w:rsidRPr="1CECE2E3">
        <w:rPr>
          <w:rFonts w:asciiTheme="minorHAnsi" w:eastAsiaTheme="minorEastAsia" w:hAnsiTheme="minorHAnsi" w:cstheme="minorBidi"/>
        </w:rPr>
        <w:t>Registros de usuarios</w:t>
      </w:r>
      <w:r w:rsidR="0004710C">
        <w:rPr>
          <w:rFonts w:asciiTheme="minorHAnsi" w:eastAsiaTheme="minorEastAsia" w:hAnsiTheme="minorHAnsi" w:cstheme="minorBidi"/>
        </w:rPr>
        <w:t xml:space="preserve"> y ambulancias </w:t>
      </w:r>
      <w:r w:rsidRPr="1CECE2E3">
        <w:rPr>
          <w:rFonts w:asciiTheme="minorHAnsi" w:eastAsiaTheme="minorEastAsia" w:hAnsiTheme="minorHAnsi" w:cstheme="minorBidi"/>
        </w:rPr>
        <w:t>correctamente guardados y funcionales.</w:t>
      </w:r>
    </w:p>
    <w:p w14:paraId="12E012D4" w14:textId="77777777" w:rsidR="003477E8" w:rsidRPr="003477E8" w:rsidRDefault="1B02E7C4" w:rsidP="001101B3">
      <w:pPr>
        <w:pStyle w:val="Ttulo2"/>
        <w:numPr>
          <w:ilvl w:val="1"/>
          <w:numId w:val="30"/>
        </w:numPr>
        <w:ind w:left="1418"/>
        <w:rPr>
          <w:rFonts w:ascii="Calibri" w:hAnsi="Calibri" w:cs="Book Antiqua"/>
          <w:i w:val="0"/>
          <w:sz w:val="24"/>
        </w:rPr>
      </w:pPr>
      <w:bookmarkStart w:id="21" w:name="_Toc75630709"/>
      <w:r w:rsidRPr="003477E8">
        <w:rPr>
          <w:rFonts w:ascii="Calibri" w:hAnsi="Calibri" w:cs="Book Antiqua"/>
          <w:i w:val="0"/>
          <w:sz w:val="24"/>
        </w:rPr>
        <w:t>Criterio de aceptación del plan de pruebas</w:t>
      </w:r>
      <w:bookmarkEnd w:id="21"/>
    </w:p>
    <w:p w14:paraId="23A196BB"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de la ejecución de las pruebas especificadas al inicio de la iteración son completadas exitosamente.</w:t>
      </w:r>
    </w:p>
    <w:p w14:paraId="092039F6"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de los defectos de prioridad crítica resueltos.</w:t>
      </w:r>
    </w:p>
    <w:p w14:paraId="52B9A399"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pruebas de registros.</w:t>
      </w:r>
    </w:p>
    <w:p w14:paraId="36C5FF8C"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conexión a la base de datos. </w:t>
      </w:r>
    </w:p>
    <w:p w14:paraId="64E964F7" w14:textId="77777777"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consulta de datos.</w:t>
      </w:r>
    </w:p>
    <w:p w14:paraId="68D34007" w14:textId="3B9C4B7F" w:rsidR="00432A56"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 xml:space="preserve">100% generando registros </w:t>
      </w:r>
      <w:r w:rsidR="0004710C">
        <w:rPr>
          <w:rFonts w:asciiTheme="minorHAnsi" w:eastAsiaTheme="minorEastAsia" w:hAnsiTheme="minorHAnsi" w:cstheme="minorBidi"/>
        </w:rPr>
        <w:t>de consulta</w:t>
      </w:r>
    </w:p>
    <w:p w14:paraId="12E012D9" w14:textId="0B4C46C1" w:rsidR="003477E8" w:rsidRPr="00432A56"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100% en inicios de sesión sin colapso.</w:t>
      </w:r>
    </w:p>
    <w:p w14:paraId="12E012DA" w14:textId="77777777" w:rsidR="003477E8" w:rsidRPr="003477E8" w:rsidRDefault="003477E8" w:rsidP="001101B3">
      <w:pPr>
        <w:pStyle w:val="Ttulo2"/>
        <w:numPr>
          <w:ilvl w:val="1"/>
          <w:numId w:val="30"/>
        </w:numPr>
        <w:ind w:left="1418"/>
        <w:rPr>
          <w:rFonts w:ascii="Calibri" w:hAnsi="Calibri" w:cs="Book Antiqua"/>
          <w:i w:val="0"/>
          <w:sz w:val="24"/>
        </w:rPr>
      </w:pPr>
      <w:bookmarkStart w:id="22" w:name="_Toc75630710"/>
      <w:r w:rsidRPr="003477E8">
        <w:rPr>
          <w:rFonts w:ascii="Calibri" w:hAnsi="Calibri" w:cs="Book Antiqua"/>
          <w:i w:val="0"/>
          <w:sz w:val="24"/>
        </w:rPr>
        <w:t>Criterio de suspensión y reanudación</w:t>
      </w:r>
      <w:bookmarkEnd w:id="22"/>
    </w:p>
    <w:p w14:paraId="12E012DB" w14:textId="4C1776EF" w:rsidR="003477E8" w:rsidRPr="00FE6830" w:rsidRDefault="1CECE2E3" w:rsidP="1CECE2E3">
      <w:pPr>
        <w:spacing w:line="276" w:lineRule="auto"/>
        <w:ind w:left="698"/>
        <w:jc w:val="both"/>
        <w:rPr>
          <w:rFonts w:asciiTheme="minorHAnsi" w:eastAsiaTheme="minorEastAsia" w:hAnsiTheme="minorHAnsi" w:cstheme="minorBidi"/>
        </w:rPr>
      </w:pPr>
      <w:r w:rsidRPr="1CECE2E3">
        <w:rPr>
          <w:rFonts w:asciiTheme="minorHAnsi" w:eastAsiaTheme="minorEastAsia" w:hAnsiTheme="minorHAnsi" w:cstheme="minorBidi"/>
        </w:rPr>
        <w:t>El entorno de pruebas no es lo suficientemente estable para confiar en los resultados. Cada prueba se hizo debidamente con satisfacción, pero con usuarios moderados en el servidor, los resultados con un alto índice de interacciones no se pueden confiar ya que los errores pueden surgir en bajo nivel de porcentaje, pero solucionable.</w:t>
      </w:r>
    </w:p>
    <w:p w14:paraId="12E012E1" w14:textId="77777777" w:rsidR="003477E8" w:rsidRPr="00BF7A4D" w:rsidRDefault="003477E8" w:rsidP="003477E8">
      <w:pPr>
        <w:spacing w:before="240" w:line="276" w:lineRule="auto"/>
        <w:jc w:val="both"/>
        <w:rPr>
          <w:rFonts w:ascii="Arial" w:hAnsi="Arial" w:cs="Arial"/>
          <w:sz w:val="22"/>
          <w:szCs w:val="22"/>
        </w:rPr>
      </w:pPr>
    </w:p>
    <w:p w14:paraId="12E012E2" w14:textId="77777777" w:rsidR="003477E8" w:rsidRPr="003477E8" w:rsidRDefault="1B02E7C4" w:rsidP="001101B3">
      <w:pPr>
        <w:pStyle w:val="Ttulo1"/>
        <w:numPr>
          <w:ilvl w:val="0"/>
          <w:numId w:val="30"/>
        </w:numPr>
        <w:spacing w:before="0" w:after="0"/>
        <w:rPr>
          <w:rFonts w:ascii="Calibri" w:hAnsi="Calibri" w:cs="Book Antiqua"/>
          <w:sz w:val="28"/>
        </w:rPr>
      </w:pPr>
      <w:bookmarkStart w:id="23" w:name="_Toc461691034"/>
      <w:bookmarkStart w:id="24" w:name="_Toc75630711"/>
      <w:r w:rsidRPr="003477E8">
        <w:rPr>
          <w:rFonts w:ascii="Calibri" w:hAnsi="Calibri" w:cs="Book Antiqua"/>
          <w:sz w:val="28"/>
        </w:rPr>
        <w:t>Entregables</w:t>
      </w:r>
      <w:bookmarkEnd w:id="23"/>
      <w:bookmarkEnd w:id="24"/>
    </w:p>
    <w:p w14:paraId="12E012E3" w14:textId="77777777" w:rsidR="003477E8" w:rsidRPr="00BF7A4D" w:rsidRDefault="003477E8" w:rsidP="003477E8">
      <w:pPr>
        <w:spacing w:line="276" w:lineRule="auto"/>
        <w:ind w:left="284"/>
        <w:jc w:val="both"/>
        <w:rPr>
          <w:rFonts w:ascii="Arial" w:hAnsi="Arial" w:cs="Arial"/>
          <w:sz w:val="22"/>
          <w:szCs w:val="22"/>
        </w:rPr>
      </w:pPr>
    </w:p>
    <w:p w14:paraId="12E012E5" w14:textId="77777777" w:rsidR="003477E8" w:rsidRPr="00025B2A" w:rsidRDefault="003477E8" w:rsidP="001101B3">
      <w:pPr>
        <w:pStyle w:val="Ttulo2"/>
        <w:numPr>
          <w:ilvl w:val="1"/>
          <w:numId w:val="30"/>
        </w:numPr>
        <w:ind w:left="1418"/>
        <w:rPr>
          <w:rFonts w:ascii="Calibri" w:hAnsi="Calibri" w:cs="Book Antiqua"/>
          <w:i w:val="0"/>
          <w:sz w:val="24"/>
        </w:rPr>
      </w:pPr>
      <w:bookmarkStart w:id="25" w:name="_Toc75630712"/>
      <w:r w:rsidRPr="00025B2A">
        <w:rPr>
          <w:rFonts w:ascii="Calibri" w:hAnsi="Calibri" w:cs="Book Antiqua"/>
          <w:i w:val="0"/>
          <w:sz w:val="24"/>
        </w:rPr>
        <w:t>Protocolo de pruebas</w:t>
      </w:r>
      <w:bookmarkEnd w:id="25"/>
    </w:p>
    <w:p w14:paraId="12E012E6" w14:textId="77777777" w:rsidR="003477E8" w:rsidRPr="00BF7A4D" w:rsidRDefault="003477E8" w:rsidP="003477E8">
      <w:pPr>
        <w:spacing w:line="276" w:lineRule="auto"/>
        <w:jc w:val="both"/>
        <w:rPr>
          <w:rFonts w:ascii="Arial" w:hAnsi="Arial" w:cs="Arial"/>
          <w:sz w:val="22"/>
          <w:szCs w:val="22"/>
        </w:rPr>
      </w:pPr>
    </w:p>
    <w:p w14:paraId="51E742B2" w14:textId="23C125C8"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Inicio de sesión: El usuario ingresa correctamente al sistema.</w:t>
      </w:r>
    </w:p>
    <w:p w14:paraId="690D976D" w14:textId="69CC63BD"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Se registra correctamente el </w:t>
      </w:r>
      <w:r w:rsidR="00EE5887">
        <w:rPr>
          <w:rFonts w:asciiTheme="minorHAnsi" w:eastAsiaTheme="minorEastAsia" w:hAnsiTheme="minorHAnsi" w:cstheme="minorBidi"/>
          <w:lang w:val="es"/>
        </w:rPr>
        <w:t>cliente</w:t>
      </w:r>
      <w:r w:rsidRPr="1CECE2E3">
        <w:rPr>
          <w:rFonts w:asciiTheme="minorHAnsi" w:eastAsiaTheme="minorEastAsia" w:hAnsiTheme="minorHAnsi" w:cstheme="minorBidi"/>
          <w:lang w:val="es"/>
        </w:rPr>
        <w:t xml:space="preserve"> y además el sistema tendrá un modelo de ficha de ingreso</w:t>
      </w:r>
      <w:r w:rsidR="00EE5887">
        <w:rPr>
          <w:rFonts w:asciiTheme="minorHAnsi" w:eastAsiaTheme="minorEastAsia" w:hAnsiTheme="minorHAnsi" w:cstheme="minorBidi"/>
          <w:lang w:val="es"/>
        </w:rPr>
        <w:t>.</w:t>
      </w:r>
    </w:p>
    <w:p w14:paraId="01F8BEF4" w14:textId="53F666B0"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ambulancia</w:t>
      </w:r>
      <w:r w:rsidRPr="1CECE2E3">
        <w:rPr>
          <w:rFonts w:asciiTheme="minorHAnsi" w:eastAsiaTheme="minorEastAsia" w:hAnsiTheme="minorHAnsi" w:cstheme="minorBidi"/>
          <w:lang w:val="es"/>
        </w:rPr>
        <w:t xml:space="preserve">: Se registra exitosamente </w:t>
      </w:r>
      <w:r w:rsidR="00EE5887">
        <w:rPr>
          <w:rFonts w:asciiTheme="minorHAnsi" w:eastAsiaTheme="minorEastAsia" w:hAnsiTheme="minorHAnsi" w:cstheme="minorBidi"/>
          <w:lang w:val="es"/>
        </w:rPr>
        <w:t xml:space="preserve">las ambulancias </w:t>
      </w:r>
      <w:r w:rsidRPr="1CECE2E3">
        <w:rPr>
          <w:rFonts w:asciiTheme="minorHAnsi" w:eastAsiaTheme="minorEastAsia" w:hAnsiTheme="minorHAnsi" w:cstheme="minorBidi"/>
          <w:lang w:val="es"/>
        </w:rPr>
        <w:t xml:space="preserve">y además el sistema </w:t>
      </w:r>
      <w:r w:rsidR="00EE5887">
        <w:rPr>
          <w:rFonts w:asciiTheme="minorHAnsi" w:eastAsiaTheme="minorEastAsia" w:hAnsiTheme="minorHAnsi" w:cstheme="minorBidi"/>
          <w:lang w:val="es"/>
        </w:rPr>
        <w:t xml:space="preserve">los ordena por código. </w:t>
      </w:r>
    </w:p>
    <w:p w14:paraId="7A058D2B" w14:textId="0A26E479" w:rsidR="7A001883" w:rsidRDefault="1CECE2E3" w:rsidP="1CECE2E3">
      <w:pPr>
        <w:pStyle w:val="Prrafodelista"/>
        <w:numPr>
          <w:ilvl w:val="0"/>
          <w:numId w:val="3"/>
        </w:numPr>
        <w:jc w:val="both"/>
        <w:rPr>
          <w:rFonts w:asciiTheme="minorHAnsi" w:eastAsiaTheme="minorEastAsia" w:hAnsiTheme="minorHAnsi" w:cstheme="minorBidi"/>
          <w:lang w:val="es"/>
        </w:rPr>
      </w:pPr>
      <w:r w:rsidRPr="1CECE2E3">
        <w:rPr>
          <w:rFonts w:asciiTheme="minorHAnsi" w:eastAsiaTheme="minorEastAsia" w:hAnsiTheme="minorHAnsi" w:cstheme="minorBidi"/>
          <w:lang w:val="es"/>
        </w:rPr>
        <w:t xml:space="preserve">Registro de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El </w:t>
      </w:r>
      <w:r w:rsidR="00EE5887">
        <w:rPr>
          <w:rFonts w:asciiTheme="minorHAnsi" w:eastAsiaTheme="minorEastAsia" w:hAnsiTheme="minorHAnsi" w:cstheme="minorBidi"/>
          <w:lang w:val="es"/>
        </w:rPr>
        <w:t>conductor</w:t>
      </w:r>
      <w:r w:rsidRPr="1CECE2E3">
        <w:rPr>
          <w:rFonts w:asciiTheme="minorHAnsi" w:eastAsiaTheme="minorEastAsia" w:hAnsiTheme="minorHAnsi" w:cstheme="minorBidi"/>
          <w:lang w:val="es"/>
        </w:rPr>
        <w:t xml:space="preserve"> se registra exitosamente y el sistema tendrá un modelo de ficha de ingreso</w:t>
      </w:r>
      <w:r w:rsidR="00EE5887">
        <w:rPr>
          <w:rFonts w:asciiTheme="minorHAnsi" w:eastAsiaTheme="minorEastAsia" w:hAnsiTheme="minorHAnsi" w:cstheme="minorBidi"/>
          <w:lang w:val="es"/>
        </w:rPr>
        <w:t>.</w:t>
      </w:r>
    </w:p>
    <w:p w14:paraId="74F36710" w14:textId="20DF51CD" w:rsidR="7A001883" w:rsidRDefault="00EE5887" w:rsidP="1CECE2E3">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1CECE2E3" w:rsidRPr="1CECE2E3">
        <w:rPr>
          <w:rFonts w:asciiTheme="minorHAnsi" w:eastAsiaTheme="minorEastAsia" w:hAnsiTheme="minorHAnsi" w:cstheme="minorBidi"/>
          <w:lang w:val="es"/>
        </w:rPr>
        <w:t xml:space="preserve"> de </w:t>
      </w:r>
      <w:r>
        <w:rPr>
          <w:rFonts w:asciiTheme="minorHAnsi" w:eastAsiaTheme="minorEastAsia" w:hAnsiTheme="minorHAnsi" w:cstheme="minorBidi"/>
          <w:lang w:val="es"/>
        </w:rPr>
        <w:t>cliente</w:t>
      </w:r>
      <w:r w:rsidR="1CECE2E3" w:rsidRPr="1CECE2E3">
        <w:rPr>
          <w:rFonts w:asciiTheme="minorHAnsi" w:eastAsiaTheme="minorEastAsia" w:hAnsiTheme="minorHAnsi" w:cstheme="minorBidi"/>
          <w:lang w:val="es"/>
        </w:rPr>
        <w:t xml:space="preserve">: Se ha ingresado </w:t>
      </w:r>
      <w:r>
        <w:rPr>
          <w:rFonts w:asciiTheme="minorHAnsi" w:eastAsiaTheme="minorEastAsia" w:hAnsiTheme="minorHAnsi" w:cstheme="minorBidi"/>
          <w:lang w:val="es"/>
        </w:rPr>
        <w:t>actualizado correctamente los datos del cliente.</w:t>
      </w:r>
    </w:p>
    <w:p w14:paraId="7A1EBD1B" w14:textId="2919C161" w:rsidR="7A001883" w:rsidRDefault="00EE5887" w:rsidP="1CECE2E3">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1CECE2E3" w:rsidRPr="1CECE2E3">
        <w:rPr>
          <w:rFonts w:asciiTheme="minorHAnsi" w:eastAsiaTheme="minorEastAsia" w:hAnsiTheme="minorHAnsi" w:cstheme="minorBidi"/>
          <w:lang w:val="es"/>
        </w:rPr>
        <w:t xml:space="preserve">de </w:t>
      </w:r>
      <w:r>
        <w:rPr>
          <w:rFonts w:asciiTheme="minorHAnsi" w:eastAsiaTheme="minorEastAsia" w:hAnsiTheme="minorHAnsi" w:cstheme="minorBidi"/>
          <w:lang w:val="es"/>
        </w:rPr>
        <w:t>ambulancia</w:t>
      </w:r>
      <w:r w:rsidR="1CECE2E3" w:rsidRPr="1CECE2E3">
        <w:rPr>
          <w:rFonts w:asciiTheme="minorHAnsi" w:eastAsiaTheme="minorEastAsia" w:hAnsiTheme="minorHAnsi" w:cstheme="minorBidi"/>
          <w:lang w:val="es"/>
        </w:rPr>
        <w:t>:</w:t>
      </w:r>
      <w:r w:rsidR="1CECE2E3" w:rsidRPr="1CECE2E3">
        <w:rPr>
          <w:rFonts w:asciiTheme="minorHAnsi" w:eastAsiaTheme="minorEastAsia" w:hAnsiTheme="minorHAnsi" w:cstheme="minorBidi"/>
          <w:b/>
          <w:bCs/>
          <w:color w:val="000000" w:themeColor="text1"/>
          <w:sz w:val="28"/>
          <w:szCs w:val="28"/>
          <w:lang w:val="es"/>
        </w:rPr>
        <w:t xml:space="preserve"> </w:t>
      </w:r>
      <w:r w:rsidR="1CECE2E3" w:rsidRPr="1CECE2E3">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 la ambulancia.</w:t>
      </w:r>
    </w:p>
    <w:p w14:paraId="26726A90" w14:textId="2A40301F" w:rsidR="7A001883" w:rsidRDefault="00EE5887" w:rsidP="22190039">
      <w:pPr>
        <w:pStyle w:val="Prrafodelista"/>
        <w:numPr>
          <w:ilvl w:val="0"/>
          <w:numId w:val="3"/>
        </w:numPr>
        <w:jc w:val="both"/>
        <w:rPr>
          <w:rFonts w:asciiTheme="minorHAnsi" w:eastAsiaTheme="minorEastAsia" w:hAnsiTheme="minorHAnsi" w:cstheme="minorBidi"/>
          <w:lang w:val="es"/>
        </w:rPr>
      </w:pPr>
      <w:r>
        <w:rPr>
          <w:rFonts w:asciiTheme="minorHAnsi" w:eastAsiaTheme="minorEastAsia" w:hAnsiTheme="minorHAnsi" w:cstheme="minorBidi"/>
          <w:lang w:val="es"/>
        </w:rPr>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conductor</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conductor.</w:t>
      </w:r>
    </w:p>
    <w:p w14:paraId="02913123" w14:textId="5B9A55D3"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lastRenderedPageBreak/>
        <w:t>Actualización</w:t>
      </w:r>
      <w:r w:rsidRPr="1CECE2E3">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lang w:val="es"/>
        </w:rPr>
        <w:t xml:space="preserve">de </w:t>
      </w:r>
      <w:r>
        <w:rPr>
          <w:rFonts w:asciiTheme="minorHAnsi" w:eastAsiaTheme="minorEastAsia" w:hAnsiTheme="minorHAnsi" w:cstheme="minorBidi"/>
          <w:lang w:val="es"/>
        </w:rPr>
        <w:t>paramédico</w:t>
      </w:r>
      <w:r w:rsidR="22190039" w:rsidRPr="22190039">
        <w:rPr>
          <w:rFonts w:asciiTheme="minorHAnsi" w:eastAsiaTheme="minorEastAsia" w:hAnsiTheme="minorHAnsi" w:cstheme="minorBidi"/>
          <w:lang w:val="es"/>
        </w:rPr>
        <w:t>:</w:t>
      </w:r>
      <w:r w:rsidR="22190039" w:rsidRPr="22190039">
        <w:rPr>
          <w:rFonts w:asciiTheme="minorHAnsi" w:eastAsiaTheme="minorEastAsia" w:hAnsiTheme="minorHAnsi" w:cstheme="minorBidi"/>
          <w:b/>
          <w:bCs/>
          <w:color w:val="000000" w:themeColor="text1"/>
          <w:sz w:val="28"/>
          <w:szCs w:val="28"/>
          <w:lang w:val="es"/>
        </w:rPr>
        <w:t xml:space="preserve"> </w:t>
      </w:r>
      <w:r w:rsidR="22190039" w:rsidRPr="22190039">
        <w:rPr>
          <w:rFonts w:asciiTheme="minorHAnsi" w:eastAsiaTheme="minorEastAsia" w:hAnsiTheme="minorHAnsi" w:cstheme="minorBidi"/>
          <w:color w:val="000000" w:themeColor="text1"/>
          <w:lang w:val="es"/>
        </w:rPr>
        <w:t xml:space="preserve">Se ha </w:t>
      </w:r>
      <w:r>
        <w:rPr>
          <w:rFonts w:asciiTheme="minorHAnsi" w:eastAsiaTheme="minorEastAsia" w:hAnsiTheme="minorHAnsi" w:cstheme="minorBidi"/>
          <w:lang w:val="es"/>
        </w:rPr>
        <w:t>actualizado correctamente los datos del paramédico.</w:t>
      </w:r>
      <w:r w:rsidR="22190039" w:rsidRPr="22190039">
        <w:rPr>
          <w:rFonts w:asciiTheme="minorHAnsi" w:eastAsiaTheme="minorEastAsia" w:hAnsiTheme="minorHAnsi" w:cstheme="minorBidi"/>
          <w:color w:val="000000" w:themeColor="text1"/>
          <w:lang w:val="es"/>
        </w:rPr>
        <w:t xml:space="preserve"> </w:t>
      </w:r>
    </w:p>
    <w:p w14:paraId="77637D34" w14:textId="323AEC25" w:rsidR="7A001883" w:rsidRDefault="00EE5887" w:rsidP="22190039">
      <w:pPr>
        <w:pStyle w:val="Prrafodelista"/>
        <w:numPr>
          <w:ilvl w:val="0"/>
          <w:numId w:val="3"/>
        </w:numPr>
        <w:jc w:val="both"/>
        <w:rPr>
          <w:rFonts w:asciiTheme="minorHAnsi" w:eastAsiaTheme="minorEastAsia" w:hAnsiTheme="minorHAnsi" w:cstheme="minorBidi"/>
          <w:color w:val="000000" w:themeColor="text1"/>
          <w:lang w:val="es"/>
        </w:rPr>
      </w:pPr>
      <w:r>
        <w:rPr>
          <w:rFonts w:asciiTheme="minorHAnsi" w:eastAsiaTheme="minorEastAsia" w:hAnsiTheme="minorHAnsi" w:cstheme="minorBidi"/>
          <w:lang w:val="es"/>
        </w:rPr>
        <w:t>Consulta de clientes</w:t>
      </w:r>
      <w:r w:rsidR="22190039" w:rsidRPr="22190039">
        <w:rPr>
          <w:rFonts w:asciiTheme="minorHAnsi" w:eastAsiaTheme="minorEastAsia" w:hAnsiTheme="minorHAnsi" w:cstheme="minorBidi"/>
          <w:lang w:val="es"/>
        </w:rPr>
        <w:t xml:space="preserve">: </w:t>
      </w:r>
      <w:r w:rsidR="22190039" w:rsidRPr="22190039">
        <w:rPr>
          <w:rFonts w:asciiTheme="minorHAnsi" w:eastAsiaTheme="minorEastAsia" w:hAnsiTheme="minorHAnsi" w:cstheme="minorBidi"/>
          <w:color w:val="000000" w:themeColor="text1"/>
          <w:lang w:val="es"/>
        </w:rPr>
        <w:t xml:space="preserve">El sistema </w:t>
      </w:r>
      <w:r>
        <w:rPr>
          <w:rFonts w:asciiTheme="minorHAnsi" w:eastAsiaTheme="minorEastAsia" w:hAnsiTheme="minorHAnsi" w:cstheme="minorBidi"/>
          <w:color w:val="000000" w:themeColor="text1"/>
          <w:lang w:val="es"/>
        </w:rPr>
        <w:t>puede buscar clientes en específicos con el número de cédula.</w:t>
      </w:r>
    </w:p>
    <w:p w14:paraId="5EB4424A" w14:textId="62C56800" w:rsidR="7A001883" w:rsidRDefault="22190039" w:rsidP="22190039">
      <w:pPr>
        <w:pStyle w:val="Prrafodelista"/>
        <w:numPr>
          <w:ilvl w:val="0"/>
          <w:numId w:val="3"/>
        </w:numPr>
        <w:jc w:val="both"/>
        <w:rPr>
          <w:rFonts w:asciiTheme="minorHAnsi" w:eastAsiaTheme="minorEastAsia" w:hAnsiTheme="minorHAnsi" w:cstheme="minorBidi"/>
          <w:lang w:val="es"/>
        </w:rPr>
      </w:pPr>
      <w:r w:rsidRPr="22190039">
        <w:rPr>
          <w:rFonts w:asciiTheme="minorHAnsi" w:eastAsiaTheme="minorEastAsia" w:hAnsiTheme="minorHAnsi" w:cstheme="minorBidi"/>
          <w:lang w:val="es"/>
        </w:rPr>
        <w:t xml:space="preserve">Conexión a base de datos: </w:t>
      </w:r>
      <w:r w:rsidRPr="22190039">
        <w:rPr>
          <w:rFonts w:asciiTheme="minorHAnsi" w:eastAsiaTheme="minorEastAsia" w:hAnsiTheme="minorHAnsi" w:cstheme="minorBidi"/>
        </w:rPr>
        <w:t>El usuario se conectó correctamente a la base de datos.</w:t>
      </w:r>
    </w:p>
    <w:p w14:paraId="4DE976D4" w14:textId="22CE671D" w:rsidR="7A001883" w:rsidRDefault="7A001883" w:rsidP="7A001883">
      <w:pPr>
        <w:spacing w:line="276" w:lineRule="auto"/>
        <w:ind w:left="709"/>
        <w:jc w:val="both"/>
        <w:rPr>
          <w:i/>
          <w:iCs/>
          <w:color w:val="0000FF"/>
        </w:rPr>
      </w:pPr>
    </w:p>
    <w:p w14:paraId="12E012E8" w14:textId="77777777" w:rsidR="003477E8" w:rsidRPr="00025B2A" w:rsidRDefault="003477E8" w:rsidP="001101B3">
      <w:pPr>
        <w:pStyle w:val="Ttulo2"/>
        <w:numPr>
          <w:ilvl w:val="1"/>
          <w:numId w:val="30"/>
        </w:numPr>
        <w:ind w:left="1418"/>
        <w:rPr>
          <w:rFonts w:ascii="Calibri" w:hAnsi="Calibri" w:cs="Book Antiqua"/>
          <w:i w:val="0"/>
          <w:sz w:val="24"/>
        </w:rPr>
      </w:pPr>
      <w:bookmarkStart w:id="26" w:name="_Toc75630713"/>
      <w:r w:rsidRPr="00025B2A">
        <w:rPr>
          <w:rFonts w:ascii="Calibri" w:hAnsi="Calibri" w:cs="Book Antiqua"/>
          <w:i w:val="0"/>
          <w:sz w:val="24"/>
        </w:rPr>
        <w:t>Informe de pruebas</w:t>
      </w:r>
      <w:bookmarkEnd w:id="26"/>
    </w:p>
    <w:p w14:paraId="12E012E9" w14:textId="77777777" w:rsidR="003477E8" w:rsidRPr="00BF7A4D" w:rsidRDefault="003477E8" w:rsidP="003477E8">
      <w:pPr>
        <w:pStyle w:val="Textoindependiente"/>
        <w:spacing w:line="276" w:lineRule="auto"/>
        <w:rPr>
          <w:szCs w:val="22"/>
          <w:lang w:val="es-ES"/>
        </w:rPr>
      </w:pPr>
    </w:p>
    <w:tbl>
      <w:tblPr>
        <w:tblW w:w="0" w:type="auto"/>
        <w:tblInd w:w="712" w:type="dxa"/>
        <w:tblLook w:val="04A0" w:firstRow="1" w:lastRow="0" w:firstColumn="1" w:lastColumn="0" w:noHBand="0" w:noVBand="1"/>
      </w:tblPr>
      <w:tblGrid>
        <w:gridCol w:w="2212"/>
        <w:gridCol w:w="4170"/>
      </w:tblGrid>
      <w:tr w:rsidR="6368F454" w14:paraId="50DFD9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7C89F72F"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7A47BD3"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CP-001</w:t>
            </w:r>
          </w:p>
        </w:tc>
      </w:tr>
      <w:tr w:rsidR="6368F454" w14:paraId="4CE74CD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F0260E"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0EEC6DB" w14:textId="78312BDE" w:rsidR="6368F454"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Inicio de sesión</w:t>
            </w:r>
          </w:p>
        </w:tc>
      </w:tr>
    </w:tbl>
    <w:p w14:paraId="75C499C5" w14:textId="2896ADC9" w:rsidR="003477E8" w:rsidRDefault="22190039" w:rsidP="57953092">
      <w:pPr>
        <w:spacing w:line="276" w:lineRule="auto"/>
        <w:jc w:val="both"/>
      </w:pPr>
      <w:r>
        <w:t xml:space="preserve">           </w:t>
      </w:r>
    </w:p>
    <w:p w14:paraId="48805011" w14:textId="6CE55A0C" w:rsidR="005B13BA" w:rsidRPr="00BF7A4D" w:rsidRDefault="005B13BA" w:rsidP="57953092">
      <w:pPr>
        <w:spacing w:line="276" w:lineRule="auto"/>
        <w:jc w:val="both"/>
      </w:pPr>
    </w:p>
    <w:p w14:paraId="1D04A4A2" w14:textId="192E7959" w:rsidR="22190039" w:rsidRDefault="005B13BA" w:rsidP="005B13BA">
      <w:pPr>
        <w:spacing w:line="276" w:lineRule="auto"/>
        <w:jc w:val="center"/>
      </w:pPr>
      <w:r w:rsidRPr="005B13BA">
        <w:rPr>
          <w:noProof/>
        </w:rPr>
        <w:drawing>
          <wp:inline distT="0" distB="0" distL="0" distR="0" wp14:anchorId="0BC4561D" wp14:editId="722FA33F">
            <wp:extent cx="4745708" cy="2544700"/>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7"/>
                    <a:stretch>
                      <a:fillRect/>
                    </a:stretch>
                  </pic:blipFill>
                  <pic:spPr>
                    <a:xfrm>
                      <a:off x="0" y="0"/>
                      <a:ext cx="4760500" cy="2552632"/>
                    </a:xfrm>
                    <a:prstGeom prst="rect">
                      <a:avLst/>
                    </a:prstGeom>
                  </pic:spPr>
                </pic:pic>
              </a:graphicData>
            </a:graphic>
          </wp:inline>
        </w:drawing>
      </w:r>
    </w:p>
    <w:p w14:paraId="0A9EDEBB" w14:textId="18139B45" w:rsidR="005B13BA" w:rsidRDefault="005B13BA" w:rsidP="005B13BA">
      <w:pPr>
        <w:spacing w:line="276" w:lineRule="auto"/>
        <w:jc w:val="center"/>
      </w:pPr>
      <w:r w:rsidRPr="005B13BA">
        <w:rPr>
          <w:noProof/>
        </w:rPr>
        <w:drawing>
          <wp:inline distT="0" distB="0" distL="0" distR="0" wp14:anchorId="4338563F" wp14:editId="7C45B49A">
            <wp:extent cx="4682994" cy="2445963"/>
            <wp:effectExtent l="0" t="0" r="381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8"/>
                    <a:stretch>
                      <a:fillRect/>
                    </a:stretch>
                  </pic:blipFill>
                  <pic:spPr>
                    <a:xfrm>
                      <a:off x="0" y="0"/>
                      <a:ext cx="4691466" cy="2450388"/>
                    </a:xfrm>
                    <a:prstGeom prst="rect">
                      <a:avLst/>
                    </a:prstGeom>
                  </pic:spPr>
                </pic:pic>
              </a:graphicData>
            </a:graphic>
          </wp:inline>
        </w:drawing>
      </w:r>
    </w:p>
    <w:p w14:paraId="2C7E819E" w14:textId="17FED7E8" w:rsidR="57953092" w:rsidRDefault="005B13BA" w:rsidP="005B13BA">
      <w:pPr>
        <w:spacing w:line="276" w:lineRule="auto"/>
        <w:jc w:val="center"/>
      </w:pPr>
      <w:r w:rsidRPr="005B13BA">
        <w:rPr>
          <w:noProof/>
        </w:rPr>
        <w:lastRenderedPageBreak/>
        <w:drawing>
          <wp:inline distT="0" distB="0" distL="0" distR="0" wp14:anchorId="26AD8CD7" wp14:editId="6E0A42B5">
            <wp:extent cx="4654659" cy="2860988"/>
            <wp:effectExtent l="0" t="0" r="0" b="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9"/>
                    <a:stretch>
                      <a:fillRect/>
                    </a:stretch>
                  </pic:blipFill>
                  <pic:spPr>
                    <a:xfrm>
                      <a:off x="0" y="0"/>
                      <a:ext cx="4664802" cy="2867223"/>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6368F454" w14:paraId="5A1AAFED"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9C64036"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5E121DD" w14:textId="1A533215"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rPr>
              <w:t>CP-002</w:t>
            </w:r>
          </w:p>
        </w:tc>
      </w:tr>
      <w:tr w:rsidR="6368F454" w14:paraId="34A5530C" w14:textId="77777777" w:rsidTr="6368F454">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5FD2B01" w14:textId="77777777" w:rsidR="6368F454" w:rsidRDefault="6368F454" w:rsidP="6368F454">
            <w:pPr>
              <w:rPr>
                <w:rFonts w:asciiTheme="minorHAnsi" w:eastAsiaTheme="minorEastAsia" w:hAnsiTheme="minorHAnsi" w:cstheme="minorBidi"/>
              </w:rPr>
            </w:pPr>
            <w:r w:rsidRPr="6368F454">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C71790" w14:textId="227A126C" w:rsidR="6368F454" w:rsidRDefault="6368F454" w:rsidP="6368F454">
            <w:pPr>
              <w:rPr>
                <w:rFonts w:ascii="Calibri" w:eastAsia="Calibri" w:hAnsi="Calibri" w:cs="Calibri"/>
                <w:color w:val="000000" w:themeColor="text1"/>
                <w:lang w:val="es-419"/>
              </w:rPr>
            </w:pPr>
            <w:r w:rsidRPr="6368F454">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cliente</w:t>
            </w:r>
          </w:p>
        </w:tc>
      </w:tr>
    </w:tbl>
    <w:p w14:paraId="5BACB685" w14:textId="4607ABDA" w:rsidR="22190039" w:rsidRDefault="22190039" w:rsidP="22190039">
      <w:pPr>
        <w:spacing w:line="276" w:lineRule="auto"/>
        <w:jc w:val="both"/>
        <w:rPr>
          <w:rFonts w:ascii="Arial" w:hAnsi="Arial" w:cs="Arial"/>
          <w:sz w:val="22"/>
          <w:szCs w:val="22"/>
        </w:rPr>
      </w:pPr>
    </w:p>
    <w:p w14:paraId="2F1D9C7B" w14:textId="52776251" w:rsidR="22190039" w:rsidRDefault="005B13BA" w:rsidP="005B13BA">
      <w:pPr>
        <w:spacing w:line="276" w:lineRule="auto"/>
        <w:jc w:val="center"/>
      </w:pPr>
      <w:r w:rsidRPr="005B13BA">
        <w:rPr>
          <w:noProof/>
        </w:rPr>
        <w:drawing>
          <wp:inline distT="0" distB="0" distL="0" distR="0" wp14:anchorId="7E29E282" wp14:editId="3431AD4B">
            <wp:extent cx="4241067" cy="3616656"/>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91" cy="3630150"/>
                    </a:xfrm>
                    <a:prstGeom prst="rect">
                      <a:avLst/>
                    </a:prstGeom>
                  </pic:spPr>
                </pic:pic>
              </a:graphicData>
            </a:graphic>
          </wp:inline>
        </w:drawing>
      </w:r>
    </w:p>
    <w:p w14:paraId="49038E33" w14:textId="0C4AA574" w:rsidR="005B13BA" w:rsidRDefault="005B13BA" w:rsidP="005B13BA">
      <w:pPr>
        <w:spacing w:line="276" w:lineRule="auto"/>
        <w:jc w:val="center"/>
      </w:pPr>
      <w:r w:rsidRPr="005B13BA">
        <w:rPr>
          <w:noProof/>
        </w:rPr>
        <w:lastRenderedPageBreak/>
        <w:drawing>
          <wp:inline distT="0" distB="0" distL="0" distR="0" wp14:anchorId="26B9F78F" wp14:editId="5B43D789">
            <wp:extent cx="4954138" cy="3585299"/>
            <wp:effectExtent l="0" t="0" r="0" b="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11"/>
                    <a:stretch>
                      <a:fillRect/>
                    </a:stretch>
                  </pic:blipFill>
                  <pic:spPr>
                    <a:xfrm>
                      <a:off x="0" y="0"/>
                      <a:ext cx="4966388" cy="3594164"/>
                    </a:xfrm>
                    <a:prstGeom prst="rect">
                      <a:avLst/>
                    </a:prstGeom>
                  </pic:spPr>
                </pic:pic>
              </a:graphicData>
            </a:graphic>
          </wp:inline>
        </w:drawing>
      </w:r>
    </w:p>
    <w:p w14:paraId="70F1ACD2" w14:textId="599581E2"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2894B072"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3B31015"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0FB78C2B" w14:textId="15EB693A"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CP-003</w:t>
            </w:r>
          </w:p>
        </w:tc>
      </w:tr>
      <w:tr w:rsidR="22190039" w14:paraId="10F2201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1DB9904"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5AC8AEB1" w14:textId="2E43B1DA"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ambulancia</w:t>
            </w:r>
          </w:p>
        </w:tc>
      </w:tr>
    </w:tbl>
    <w:p w14:paraId="0B56567B" w14:textId="2650875C" w:rsidR="22190039" w:rsidRDefault="22190039" w:rsidP="22190039">
      <w:pPr>
        <w:spacing w:line="276" w:lineRule="auto"/>
        <w:jc w:val="both"/>
        <w:rPr>
          <w:rFonts w:ascii="Arial" w:hAnsi="Arial" w:cs="Arial"/>
          <w:sz w:val="22"/>
          <w:szCs w:val="22"/>
        </w:rPr>
      </w:pPr>
    </w:p>
    <w:p w14:paraId="1B2598F6" w14:textId="760AB5C9" w:rsidR="22190039" w:rsidRDefault="22190039" w:rsidP="22190039">
      <w:pPr>
        <w:spacing w:line="276" w:lineRule="auto"/>
        <w:jc w:val="both"/>
      </w:pPr>
      <w:r>
        <w:t xml:space="preserve">          </w:t>
      </w:r>
    </w:p>
    <w:p w14:paraId="1B1EDE1B" w14:textId="2B7B3208" w:rsidR="22190039" w:rsidRDefault="005B13BA" w:rsidP="005B13BA">
      <w:pPr>
        <w:spacing w:line="276" w:lineRule="auto"/>
        <w:jc w:val="center"/>
      </w:pPr>
      <w:r w:rsidRPr="005B13BA">
        <w:rPr>
          <w:noProof/>
        </w:rPr>
        <w:drawing>
          <wp:inline distT="0" distB="0" distL="0" distR="0" wp14:anchorId="31542C85" wp14:editId="4FE11B5B">
            <wp:extent cx="4807340" cy="304860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742" cy="3050763"/>
                    </a:xfrm>
                    <a:prstGeom prst="rect">
                      <a:avLst/>
                    </a:prstGeom>
                  </pic:spPr>
                </pic:pic>
              </a:graphicData>
            </a:graphic>
          </wp:inline>
        </w:drawing>
      </w:r>
    </w:p>
    <w:p w14:paraId="39A1F33F" w14:textId="66EBB1FC" w:rsidR="22190039" w:rsidRDefault="005B13BA" w:rsidP="005B13BA">
      <w:pPr>
        <w:spacing w:line="276" w:lineRule="auto"/>
        <w:jc w:val="center"/>
        <w:rPr>
          <w:rFonts w:ascii="Arial" w:hAnsi="Arial" w:cs="Arial"/>
          <w:sz w:val="22"/>
          <w:szCs w:val="22"/>
        </w:rPr>
      </w:pPr>
      <w:r w:rsidRPr="005B13BA">
        <w:rPr>
          <w:rFonts w:ascii="Arial" w:hAnsi="Arial" w:cs="Arial"/>
          <w:noProof/>
          <w:sz w:val="22"/>
          <w:szCs w:val="22"/>
        </w:rPr>
        <w:lastRenderedPageBreak/>
        <w:drawing>
          <wp:inline distT="0" distB="0" distL="0" distR="0" wp14:anchorId="7B17F2C6" wp14:editId="4455D28D">
            <wp:extent cx="5315954" cy="3338053"/>
            <wp:effectExtent l="0" t="0" r="0" b="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3"/>
                    <a:stretch>
                      <a:fillRect/>
                    </a:stretch>
                  </pic:blipFill>
                  <pic:spPr>
                    <a:xfrm>
                      <a:off x="0" y="0"/>
                      <a:ext cx="5321616" cy="3341609"/>
                    </a:xfrm>
                    <a:prstGeom prst="rect">
                      <a:avLst/>
                    </a:prstGeom>
                  </pic:spPr>
                </pic:pic>
              </a:graphicData>
            </a:graphic>
          </wp:inline>
        </w:drawing>
      </w:r>
    </w:p>
    <w:tbl>
      <w:tblPr>
        <w:tblW w:w="0" w:type="auto"/>
        <w:tblInd w:w="712" w:type="dxa"/>
        <w:tblLook w:val="04A0" w:firstRow="1" w:lastRow="0" w:firstColumn="1" w:lastColumn="0" w:noHBand="0" w:noVBand="1"/>
      </w:tblPr>
      <w:tblGrid>
        <w:gridCol w:w="2212"/>
        <w:gridCol w:w="4170"/>
      </w:tblGrid>
      <w:tr w:rsidR="22190039" w14:paraId="6D2BFB0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A68FC9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AB688E" w14:textId="16800AB1"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CP-004</w:t>
            </w:r>
          </w:p>
        </w:tc>
      </w:tr>
      <w:tr w:rsidR="22190039" w14:paraId="23CB7ED0"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432B3661"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25F5E457" w14:textId="414E7ED7" w:rsidR="22190039" w:rsidRDefault="22190039" w:rsidP="22190039">
            <w:pPr>
              <w:rPr>
                <w:rFonts w:ascii="Calibri" w:eastAsia="Calibri" w:hAnsi="Calibri" w:cs="Calibri"/>
                <w:color w:val="000000" w:themeColor="text1"/>
                <w:lang w:val="es-419"/>
              </w:rPr>
            </w:pPr>
            <w:r w:rsidRPr="22190039">
              <w:rPr>
                <w:rFonts w:ascii="Calibri" w:eastAsia="Calibri" w:hAnsi="Calibri" w:cs="Calibri"/>
                <w:color w:val="000000" w:themeColor="text1"/>
                <w:lang w:val="es"/>
              </w:rPr>
              <w:t xml:space="preserve">Registro de </w:t>
            </w:r>
            <w:r w:rsidR="005B13BA">
              <w:rPr>
                <w:rFonts w:ascii="Calibri" w:eastAsia="Calibri" w:hAnsi="Calibri" w:cs="Calibri"/>
                <w:color w:val="000000" w:themeColor="text1"/>
                <w:lang w:val="es"/>
              </w:rPr>
              <w:t>CONDUCTOR</w:t>
            </w:r>
          </w:p>
        </w:tc>
      </w:tr>
    </w:tbl>
    <w:p w14:paraId="6D249C26" w14:textId="3DC1C36A" w:rsidR="22190039" w:rsidRDefault="005B13BA" w:rsidP="005B13BA">
      <w:pPr>
        <w:spacing w:line="276" w:lineRule="auto"/>
        <w:jc w:val="center"/>
        <w:rPr>
          <w:rFonts w:ascii="Arial" w:hAnsi="Arial" w:cs="Arial"/>
          <w:sz w:val="22"/>
          <w:szCs w:val="22"/>
        </w:rPr>
      </w:pPr>
      <w:r w:rsidRPr="005B13BA">
        <w:rPr>
          <w:noProof/>
          <w:lang w:val="en-US" w:eastAsia="en-US"/>
        </w:rPr>
        <w:drawing>
          <wp:inline distT="0" distB="0" distL="0" distR="0" wp14:anchorId="599BF054" wp14:editId="6BF173E2">
            <wp:extent cx="5232906" cy="3698543"/>
            <wp:effectExtent l="0" t="0" r="6350"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14"/>
                    <a:stretch>
                      <a:fillRect/>
                    </a:stretch>
                  </pic:blipFill>
                  <pic:spPr>
                    <a:xfrm>
                      <a:off x="0" y="0"/>
                      <a:ext cx="5238552" cy="3702533"/>
                    </a:xfrm>
                    <a:prstGeom prst="rect">
                      <a:avLst/>
                    </a:prstGeom>
                  </pic:spPr>
                </pic:pic>
              </a:graphicData>
            </a:graphic>
          </wp:inline>
        </w:drawing>
      </w:r>
    </w:p>
    <w:p w14:paraId="4D72851C" w14:textId="12041C8D" w:rsidR="00CD37B4" w:rsidRDefault="00CD37B4" w:rsidP="005B13BA">
      <w:pPr>
        <w:spacing w:line="276" w:lineRule="auto"/>
        <w:jc w:val="center"/>
        <w:rPr>
          <w:rFonts w:ascii="Arial" w:hAnsi="Arial" w:cs="Arial"/>
          <w:sz w:val="22"/>
          <w:szCs w:val="22"/>
        </w:rPr>
      </w:pPr>
      <w:r w:rsidRPr="00CD37B4">
        <w:rPr>
          <w:rFonts w:ascii="Arial" w:hAnsi="Arial" w:cs="Arial"/>
          <w:noProof/>
          <w:sz w:val="22"/>
          <w:szCs w:val="22"/>
        </w:rPr>
        <w:lastRenderedPageBreak/>
        <w:drawing>
          <wp:inline distT="0" distB="0" distL="0" distR="0" wp14:anchorId="42C7F9F4" wp14:editId="2A47F2A5">
            <wp:extent cx="4659819" cy="331718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8110" cy="3323086"/>
                    </a:xfrm>
                    <a:prstGeom prst="rect">
                      <a:avLst/>
                    </a:prstGeom>
                  </pic:spPr>
                </pic:pic>
              </a:graphicData>
            </a:graphic>
          </wp:inline>
        </w:drawing>
      </w:r>
    </w:p>
    <w:p w14:paraId="1B64123B" w14:textId="25347038" w:rsidR="22190039" w:rsidRDefault="22190039" w:rsidP="22190039">
      <w:pPr>
        <w:spacing w:line="276" w:lineRule="auto"/>
        <w:jc w:val="both"/>
      </w:pPr>
      <w:r>
        <w:t xml:space="preserve">          </w:t>
      </w:r>
    </w:p>
    <w:p w14:paraId="7F5416BF" w14:textId="67C1EABC" w:rsidR="22190039" w:rsidRDefault="22190039" w:rsidP="22190039">
      <w:pPr>
        <w:spacing w:line="276" w:lineRule="auto"/>
        <w:jc w:val="both"/>
      </w:pPr>
      <w:r>
        <w:t xml:space="preserve">          </w:t>
      </w:r>
    </w:p>
    <w:p w14:paraId="73870E75" w14:textId="4C5F660C" w:rsidR="22190039" w:rsidRDefault="22190039" w:rsidP="22190039">
      <w:pPr>
        <w:spacing w:line="276" w:lineRule="auto"/>
        <w:jc w:val="both"/>
        <w:rPr>
          <w:rFonts w:ascii="Arial" w:hAnsi="Arial" w:cs="Arial"/>
          <w:sz w:val="22"/>
          <w:szCs w:val="22"/>
        </w:rPr>
      </w:pPr>
    </w:p>
    <w:p w14:paraId="04D089DD" w14:textId="476EBCD0" w:rsidR="22190039" w:rsidRDefault="22190039" w:rsidP="22190039">
      <w:pPr>
        <w:spacing w:line="276" w:lineRule="auto"/>
        <w:jc w:val="both"/>
        <w:rPr>
          <w:rFonts w:ascii="Arial" w:hAnsi="Arial" w:cs="Arial"/>
          <w:sz w:val="22"/>
          <w:szCs w:val="22"/>
        </w:rPr>
      </w:pPr>
    </w:p>
    <w:p w14:paraId="5B95163C" w14:textId="4A77BAA7" w:rsidR="22190039" w:rsidRDefault="22190039" w:rsidP="00677B23">
      <w:pPr>
        <w:spacing w:line="276" w:lineRule="auto"/>
        <w:jc w:val="center"/>
      </w:pPr>
    </w:p>
    <w:p w14:paraId="68576394" w14:textId="6E406E3C" w:rsidR="22190039" w:rsidRDefault="22190039" w:rsidP="00CD37B4">
      <w:pPr>
        <w:spacing w:line="276" w:lineRule="auto"/>
        <w:jc w:val="center"/>
      </w:pPr>
    </w:p>
    <w:p w14:paraId="52F666F2" w14:textId="31E7A11C"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42ED885F"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046050B3"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3EAD299A" w14:textId="408BC389"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CP-006</w:t>
            </w:r>
          </w:p>
        </w:tc>
      </w:tr>
      <w:tr w:rsidR="22190039" w14:paraId="2377527B"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56928DAC"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4111CE9D" w14:textId="0F0A6E90" w:rsidR="22190039" w:rsidRDefault="00CD37B4" w:rsidP="22190039">
            <w:pPr>
              <w:rPr>
                <w:rFonts w:ascii="Calibri" w:eastAsia="Calibri" w:hAnsi="Calibri" w:cs="Calibri"/>
                <w:color w:val="000000" w:themeColor="text1"/>
                <w:lang w:val="es-419"/>
              </w:rPr>
            </w:pPr>
            <w:r>
              <w:rPr>
                <w:rFonts w:ascii="Calibri" w:eastAsia="Calibri" w:hAnsi="Calibri" w:cs="Calibri"/>
                <w:color w:val="000000" w:themeColor="text1"/>
                <w:lang w:val="es-419"/>
              </w:rPr>
              <w:t>Modificar cliente</w:t>
            </w:r>
          </w:p>
        </w:tc>
      </w:tr>
    </w:tbl>
    <w:p w14:paraId="159317BB" w14:textId="09DC05DB" w:rsidR="22190039" w:rsidRDefault="22190039" w:rsidP="22190039">
      <w:pPr>
        <w:spacing w:line="276" w:lineRule="auto"/>
        <w:jc w:val="both"/>
        <w:rPr>
          <w:rFonts w:ascii="Arial" w:hAnsi="Arial" w:cs="Arial"/>
          <w:sz w:val="22"/>
          <w:szCs w:val="22"/>
        </w:rPr>
      </w:pPr>
    </w:p>
    <w:p w14:paraId="72FF5589" w14:textId="315B5156" w:rsidR="22190039" w:rsidRDefault="22190039" w:rsidP="22190039">
      <w:pPr>
        <w:spacing w:line="276" w:lineRule="auto"/>
        <w:jc w:val="both"/>
      </w:pPr>
      <w:r>
        <w:t xml:space="preserve">          </w:t>
      </w:r>
      <w:r w:rsidR="00CD37B4" w:rsidRPr="00CD37B4">
        <w:rPr>
          <w:noProof/>
        </w:rPr>
        <w:drawing>
          <wp:inline distT="0" distB="0" distL="0" distR="0" wp14:anchorId="174C2091" wp14:editId="082065EC">
            <wp:extent cx="4796297" cy="2962975"/>
            <wp:effectExtent l="0" t="0" r="4445" b="8890"/>
            <wp:docPr id="30" name="Imagen 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10;&#10;Descripción generada automáticamente"/>
                    <pic:cNvPicPr/>
                  </pic:nvPicPr>
                  <pic:blipFill>
                    <a:blip r:embed="rId16"/>
                    <a:stretch>
                      <a:fillRect/>
                    </a:stretch>
                  </pic:blipFill>
                  <pic:spPr>
                    <a:xfrm>
                      <a:off x="0" y="0"/>
                      <a:ext cx="4798039" cy="2964051"/>
                    </a:xfrm>
                    <a:prstGeom prst="rect">
                      <a:avLst/>
                    </a:prstGeom>
                  </pic:spPr>
                </pic:pic>
              </a:graphicData>
            </a:graphic>
          </wp:inline>
        </w:drawing>
      </w:r>
    </w:p>
    <w:p w14:paraId="42D063AD" w14:textId="569C1C30" w:rsidR="00677B23" w:rsidRPr="005150B1" w:rsidRDefault="22190039" w:rsidP="005150B1">
      <w:pPr>
        <w:spacing w:line="276" w:lineRule="auto"/>
        <w:jc w:val="both"/>
      </w:pPr>
      <w:r>
        <w:lastRenderedPageBreak/>
        <w:t xml:space="preserve">  </w:t>
      </w:r>
    </w:p>
    <w:p w14:paraId="29D0A4E2" w14:textId="315A37A9" w:rsidR="22190039" w:rsidRDefault="22190039" w:rsidP="22190039">
      <w:pPr>
        <w:spacing w:line="276" w:lineRule="auto"/>
        <w:jc w:val="both"/>
        <w:rPr>
          <w:rFonts w:ascii="Arial" w:hAnsi="Arial" w:cs="Arial"/>
          <w:sz w:val="22"/>
          <w:szCs w:val="22"/>
        </w:rPr>
      </w:pPr>
    </w:p>
    <w:p w14:paraId="1E05F716" w14:textId="3DF244B0" w:rsidR="22190039" w:rsidRDefault="22190039" w:rsidP="22190039">
      <w:pPr>
        <w:spacing w:line="276" w:lineRule="auto"/>
        <w:jc w:val="both"/>
      </w:pPr>
      <w:r>
        <w:t xml:space="preserve">          </w:t>
      </w:r>
    </w:p>
    <w:p w14:paraId="35FCFEC9" w14:textId="1470D0E5" w:rsidR="22190039" w:rsidRDefault="22190039" w:rsidP="22190039">
      <w:pPr>
        <w:spacing w:line="276" w:lineRule="auto"/>
        <w:jc w:val="both"/>
        <w:rPr>
          <w:rFonts w:ascii="Arial" w:hAnsi="Arial" w:cs="Arial"/>
          <w:sz w:val="22"/>
          <w:szCs w:val="22"/>
        </w:rPr>
      </w:pPr>
    </w:p>
    <w:tbl>
      <w:tblPr>
        <w:tblW w:w="0" w:type="auto"/>
        <w:tblInd w:w="712" w:type="dxa"/>
        <w:tblLook w:val="04A0" w:firstRow="1" w:lastRow="0" w:firstColumn="1" w:lastColumn="0" w:noHBand="0" w:noVBand="1"/>
      </w:tblPr>
      <w:tblGrid>
        <w:gridCol w:w="2212"/>
        <w:gridCol w:w="4170"/>
      </w:tblGrid>
      <w:tr w:rsidR="22190039" w14:paraId="35F1282A"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2B21C09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Código</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6F346B05" w14:textId="2B8D009F"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rPr>
              <w:t>CP-</w:t>
            </w:r>
            <w:r w:rsidR="00677B23">
              <w:rPr>
                <w:rFonts w:asciiTheme="minorHAnsi" w:eastAsiaTheme="minorEastAsia" w:hAnsiTheme="minorHAnsi" w:cstheme="minorBidi"/>
              </w:rPr>
              <w:t>010</w:t>
            </w:r>
          </w:p>
        </w:tc>
      </w:tr>
      <w:tr w:rsidR="22190039" w14:paraId="6BBB9925" w14:textId="77777777" w:rsidTr="22190039">
        <w:trPr>
          <w:trHeight w:val="461"/>
        </w:trPr>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5" w:type="dxa"/>
              <w:left w:w="131" w:type="dxa"/>
              <w:bottom w:w="0" w:type="dxa"/>
              <w:right w:w="131" w:type="dxa"/>
            </w:tcMar>
          </w:tcPr>
          <w:p w14:paraId="128E525E" w14:textId="77777777" w:rsidR="22190039" w:rsidRDefault="22190039" w:rsidP="22190039">
            <w:pPr>
              <w:rPr>
                <w:rFonts w:asciiTheme="minorHAnsi" w:eastAsiaTheme="minorEastAsia" w:hAnsiTheme="minorHAnsi" w:cstheme="minorBidi"/>
              </w:rPr>
            </w:pPr>
            <w:r w:rsidRPr="22190039">
              <w:rPr>
                <w:rFonts w:asciiTheme="minorHAnsi" w:eastAsiaTheme="minorEastAsia" w:hAnsiTheme="minorHAnsi" w:cstheme="minorBidi"/>
                <w:b/>
                <w:bCs/>
              </w:rPr>
              <w:t>Caso de prueba</w:t>
            </w:r>
          </w:p>
        </w:tc>
        <w:tc>
          <w:tcPr>
            <w:tcW w:w="4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5" w:type="dxa"/>
              <w:left w:w="131" w:type="dxa"/>
              <w:bottom w:w="0" w:type="dxa"/>
              <w:right w:w="131" w:type="dxa"/>
            </w:tcMar>
          </w:tcPr>
          <w:p w14:paraId="7BB82EF3" w14:textId="11D19410" w:rsidR="22190039" w:rsidRDefault="22190039" w:rsidP="22190039">
            <w:pPr>
              <w:spacing w:line="259" w:lineRule="auto"/>
            </w:pPr>
            <w:r w:rsidRPr="22190039">
              <w:rPr>
                <w:rFonts w:ascii="Calibri" w:eastAsia="Calibri" w:hAnsi="Calibri" w:cs="Calibri"/>
                <w:color w:val="000000" w:themeColor="text1"/>
                <w:lang w:val="es"/>
              </w:rPr>
              <w:t xml:space="preserve">Consultar </w:t>
            </w:r>
            <w:r w:rsidR="00677B23">
              <w:rPr>
                <w:rFonts w:ascii="Calibri" w:eastAsia="Calibri" w:hAnsi="Calibri" w:cs="Calibri"/>
                <w:color w:val="000000" w:themeColor="text1"/>
                <w:lang w:val="es"/>
              </w:rPr>
              <w:t>cliente</w:t>
            </w:r>
          </w:p>
        </w:tc>
      </w:tr>
    </w:tbl>
    <w:p w14:paraId="7F839D59" w14:textId="140CAD34" w:rsidR="22190039" w:rsidRDefault="00677B23" w:rsidP="22190039">
      <w:pPr>
        <w:spacing w:line="276" w:lineRule="auto"/>
        <w:jc w:val="both"/>
        <w:rPr>
          <w:rFonts w:ascii="Arial" w:hAnsi="Arial" w:cs="Arial"/>
          <w:sz w:val="22"/>
          <w:szCs w:val="22"/>
        </w:rPr>
      </w:pPr>
      <w:r w:rsidRPr="00677B23">
        <w:rPr>
          <w:rFonts w:ascii="Arial" w:hAnsi="Arial" w:cs="Arial"/>
          <w:noProof/>
          <w:sz w:val="22"/>
          <w:szCs w:val="22"/>
        </w:rPr>
        <w:drawing>
          <wp:inline distT="0" distB="0" distL="0" distR="0" wp14:anchorId="455D671A" wp14:editId="2A601FEE">
            <wp:extent cx="6120130" cy="18237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23720"/>
                    </a:xfrm>
                    <a:prstGeom prst="rect">
                      <a:avLst/>
                    </a:prstGeom>
                  </pic:spPr>
                </pic:pic>
              </a:graphicData>
            </a:graphic>
          </wp:inline>
        </w:drawing>
      </w:r>
    </w:p>
    <w:p w14:paraId="2761CEDD" w14:textId="44B5C161" w:rsidR="22190039" w:rsidRDefault="22190039" w:rsidP="22190039">
      <w:pPr>
        <w:spacing w:line="276" w:lineRule="auto"/>
        <w:jc w:val="both"/>
      </w:pPr>
      <w:r>
        <w:t xml:space="preserve">          </w:t>
      </w:r>
    </w:p>
    <w:p w14:paraId="33758B6D" w14:textId="58A933A2" w:rsidR="22190039" w:rsidRDefault="22190039" w:rsidP="22190039">
      <w:pPr>
        <w:spacing w:line="276" w:lineRule="auto"/>
        <w:jc w:val="both"/>
        <w:rPr>
          <w:rFonts w:ascii="Arial" w:hAnsi="Arial" w:cs="Arial"/>
          <w:sz w:val="22"/>
          <w:szCs w:val="22"/>
        </w:rPr>
      </w:pPr>
    </w:p>
    <w:p w14:paraId="12E012F0" w14:textId="77777777" w:rsidR="003477E8" w:rsidRPr="00025B2A" w:rsidRDefault="003477E8" w:rsidP="001101B3">
      <w:pPr>
        <w:pStyle w:val="Ttulo2"/>
        <w:numPr>
          <w:ilvl w:val="1"/>
          <w:numId w:val="30"/>
        </w:numPr>
        <w:ind w:left="1418"/>
        <w:rPr>
          <w:rFonts w:ascii="Calibri" w:hAnsi="Calibri" w:cs="Book Antiqua"/>
          <w:i w:val="0"/>
          <w:sz w:val="24"/>
        </w:rPr>
      </w:pPr>
      <w:bookmarkStart w:id="27" w:name="_Toc75630714"/>
      <w:r w:rsidRPr="00025B2A">
        <w:rPr>
          <w:rFonts w:ascii="Calibri" w:hAnsi="Calibri" w:cs="Book Antiqua"/>
          <w:i w:val="0"/>
          <w:sz w:val="24"/>
        </w:rPr>
        <w:t>Reporte de observaciones</w:t>
      </w:r>
      <w:bookmarkEnd w:id="27"/>
    </w:p>
    <w:p w14:paraId="12E012F1" w14:textId="77777777" w:rsidR="003477E8" w:rsidRPr="00BF7A4D" w:rsidRDefault="003477E8" w:rsidP="7A001883">
      <w:pPr>
        <w:spacing w:line="276" w:lineRule="auto"/>
        <w:jc w:val="both"/>
        <w:rPr>
          <w:rFonts w:ascii="Arial" w:hAnsi="Arial" w:cs="Arial"/>
          <w:sz w:val="22"/>
          <w:szCs w:val="22"/>
        </w:rPr>
      </w:pPr>
    </w:p>
    <w:p w14:paraId="7D9AB65E" w14:textId="6FD79AF3" w:rsidR="7A001883" w:rsidRDefault="1CECE2E3" w:rsidP="1CECE2E3">
      <w:pPr>
        <w:spacing w:line="276" w:lineRule="auto"/>
        <w:ind w:left="720"/>
        <w:jc w:val="both"/>
        <w:rPr>
          <w:rFonts w:asciiTheme="minorHAnsi" w:eastAsiaTheme="minorEastAsia" w:hAnsiTheme="minorHAnsi" w:cstheme="minorBidi"/>
        </w:rPr>
      </w:pPr>
      <w:r w:rsidRPr="1CECE2E3">
        <w:rPr>
          <w:rFonts w:asciiTheme="minorHAnsi" w:eastAsiaTheme="minorEastAsia" w:hAnsiTheme="minorHAnsi" w:cstheme="minorBidi"/>
        </w:rPr>
        <w:t>Los reportes de observaciones serán elaborados para todos los bugs que se encuentren durante las pruebas, se incluirá su severidad y su priorización para la solución a través del líder de proyecto o por parte de ingeniería de requerimientos si el documento de caso de uso debe ser actualizado. Cualquier modificación a los requerimientos debe ser hecha a través de solicitudes de cambios, las cuales aseguran que el cambio propuesto sea revisado antes de ser incorporado en el producto.</w:t>
      </w:r>
    </w:p>
    <w:p w14:paraId="33DE0ABE" w14:textId="3168A5D0" w:rsidR="7A001883" w:rsidRDefault="7A001883" w:rsidP="7A001883">
      <w:pPr>
        <w:spacing w:line="276" w:lineRule="auto"/>
        <w:ind w:left="720"/>
        <w:jc w:val="both"/>
        <w:rPr>
          <w:i/>
          <w:iCs/>
          <w:color w:val="0000FF"/>
        </w:rPr>
      </w:pPr>
    </w:p>
    <w:p w14:paraId="12E012F3" w14:textId="77777777" w:rsidR="003477E8" w:rsidRPr="00BF7A4D" w:rsidRDefault="003477E8" w:rsidP="003477E8">
      <w:pPr>
        <w:spacing w:before="240" w:line="276" w:lineRule="auto"/>
        <w:jc w:val="both"/>
        <w:rPr>
          <w:rFonts w:ascii="Arial" w:hAnsi="Arial" w:cs="Arial"/>
          <w:sz w:val="22"/>
          <w:szCs w:val="22"/>
        </w:rPr>
      </w:pPr>
    </w:p>
    <w:p w14:paraId="12E012F4" w14:textId="77777777" w:rsidR="003477E8" w:rsidRPr="00025B2A" w:rsidRDefault="003477E8" w:rsidP="001101B3">
      <w:pPr>
        <w:pStyle w:val="Ttulo1"/>
        <w:numPr>
          <w:ilvl w:val="0"/>
          <w:numId w:val="30"/>
        </w:numPr>
        <w:spacing w:before="0" w:after="0"/>
        <w:rPr>
          <w:rFonts w:ascii="Calibri" w:hAnsi="Calibri" w:cs="Book Antiqua"/>
          <w:sz w:val="28"/>
        </w:rPr>
      </w:pPr>
      <w:bookmarkStart w:id="28" w:name="_Toc461691035"/>
      <w:bookmarkStart w:id="29" w:name="_Toc75630715"/>
      <w:r w:rsidRPr="00025B2A">
        <w:rPr>
          <w:rFonts w:ascii="Calibri" w:hAnsi="Calibri" w:cs="Book Antiqua"/>
          <w:sz w:val="28"/>
        </w:rPr>
        <w:t>Ambiente de pruebas</w:t>
      </w:r>
      <w:bookmarkEnd w:id="28"/>
      <w:bookmarkEnd w:id="29"/>
    </w:p>
    <w:p w14:paraId="12E012F5" w14:textId="77777777" w:rsidR="003477E8" w:rsidRPr="00BF7A4D" w:rsidRDefault="003477E8" w:rsidP="003477E8">
      <w:pPr>
        <w:spacing w:line="276" w:lineRule="auto"/>
        <w:ind w:left="567"/>
        <w:jc w:val="both"/>
        <w:rPr>
          <w:rFonts w:ascii="Arial" w:hAnsi="Arial" w:cs="Arial"/>
          <w:sz w:val="22"/>
          <w:szCs w:val="22"/>
        </w:rPr>
      </w:pPr>
    </w:p>
    <w:p w14:paraId="12E012F7" w14:textId="77777777" w:rsidR="003477E8" w:rsidRPr="00025B2A" w:rsidRDefault="6368F454" w:rsidP="001101B3">
      <w:pPr>
        <w:pStyle w:val="Ttulo2"/>
        <w:numPr>
          <w:ilvl w:val="1"/>
          <w:numId w:val="30"/>
        </w:numPr>
        <w:ind w:left="1418"/>
        <w:rPr>
          <w:rFonts w:ascii="Calibri" w:hAnsi="Calibri" w:cs="Book Antiqua"/>
          <w:i w:val="0"/>
          <w:sz w:val="24"/>
        </w:rPr>
      </w:pPr>
      <w:bookmarkStart w:id="30" w:name="_Toc461691036"/>
      <w:bookmarkStart w:id="31" w:name="_Toc75630716"/>
      <w:r w:rsidRPr="6368F454">
        <w:rPr>
          <w:rFonts w:ascii="Calibri" w:hAnsi="Calibri" w:cs="Book Antiqua"/>
          <w:i w:val="0"/>
          <w:iCs w:val="0"/>
          <w:sz w:val="24"/>
          <w:szCs w:val="24"/>
        </w:rPr>
        <w:t>Requerimientos base de hardware</w:t>
      </w:r>
      <w:bookmarkEnd w:id="30"/>
      <w:bookmarkEnd w:id="31"/>
    </w:p>
    <w:tbl>
      <w:tblPr>
        <w:tblW w:w="9276" w:type="dxa"/>
        <w:tblInd w:w="4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509"/>
        <w:gridCol w:w="4506"/>
      </w:tblGrid>
      <w:tr w:rsidR="003477E8" w:rsidRPr="0009623A" w14:paraId="12E012FC" w14:textId="77777777" w:rsidTr="6368F454">
        <w:trPr>
          <w:cantSplit/>
        </w:trPr>
        <w:tc>
          <w:tcPr>
            <w:tcW w:w="3261" w:type="dxa"/>
            <w:shd w:val="clear" w:color="auto" w:fill="D9D9D9" w:themeFill="background1" w:themeFillShade="D9"/>
          </w:tcPr>
          <w:p w14:paraId="12E012F9"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Recurso</w:t>
            </w:r>
          </w:p>
        </w:tc>
        <w:tc>
          <w:tcPr>
            <w:tcW w:w="1509" w:type="dxa"/>
            <w:tcBorders>
              <w:right w:val="single" w:sz="4" w:space="0" w:color="auto"/>
            </w:tcBorders>
            <w:shd w:val="clear" w:color="auto" w:fill="D9D9D9" w:themeFill="background1" w:themeFillShade="D9"/>
          </w:tcPr>
          <w:p w14:paraId="12E012FA"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Cantidad</w:t>
            </w:r>
          </w:p>
        </w:tc>
        <w:tc>
          <w:tcPr>
            <w:tcW w:w="4506" w:type="dxa"/>
            <w:tcBorders>
              <w:left w:val="single" w:sz="4" w:space="0" w:color="auto"/>
            </w:tcBorders>
            <w:shd w:val="clear" w:color="auto" w:fill="D9D9D9" w:themeFill="background1" w:themeFillShade="D9"/>
          </w:tcPr>
          <w:p w14:paraId="12E012FB"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Nombre y tipo</w:t>
            </w:r>
          </w:p>
        </w:tc>
      </w:tr>
      <w:tr w:rsidR="003477E8" w:rsidRPr="0009623A" w14:paraId="12E01304" w14:textId="77777777" w:rsidTr="00D61DA4">
        <w:trPr>
          <w:cantSplit/>
        </w:trPr>
        <w:tc>
          <w:tcPr>
            <w:tcW w:w="3261" w:type="dxa"/>
            <w:shd w:val="clear" w:color="auto" w:fill="auto"/>
            <w:vAlign w:val="center"/>
          </w:tcPr>
          <w:p w14:paraId="12E01301" w14:textId="012C1662" w:rsidR="003477E8" w:rsidRPr="00D61DA4" w:rsidRDefault="00677B23"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SQL S</w:t>
            </w:r>
            <w:r w:rsidR="00090307">
              <w:rPr>
                <w:rFonts w:ascii="Calibri Light" w:hAnsi="Calibri Light" w:cs="Calibri Light"/>
                <w:iCs/>
                <w:lang w:val="es-EC"/>
              </w:rPr>
              <w:t>erver</w:t>
            </w:r>
          </w:p>
        </w:tc>
        <w:tc>
          <w:tcPr>
            <w:tcW w:w="1509" w:type="dxa"/>
            <w:tcBorders>
              <w:right w:val="single" w:sz="4" w:space="0" w:color="auto"/>
            </w:tcBorders>
            <w:shd w:val="clear" w:color="auto" w:fill="FFFFFF" w:themeFill="background1"/>
            <w:vAlign w:val="center"/>
          </w:tcPr>
          <w:p w14:paraId="12E01302"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1</w:t>
            </w:r>
          </w:p>
        </w:tc>
        <w:tc>
          <w:tcPr>
            <w:tcW w:w="4506" w:type="dxa"/>
            <w:tcBorders>
              <w:left w:val="single" w:sz="4" w:space="0" w:color="auto"/>
            </w:tcBorders>
            <w:shd w:val="clear" w:color="auto" w:fill="FFFFFF" w:themeFill="background1"/>
            <w:vAlign w:val="center"/>
          </w:tcPr>
          <w:p w14:paraId="12E01303" w14:textId="18CF3945" w:rsidR="003477E8" w:rsidRPr="00D61DA4" w:rsidRDefault="6368F454" w:rsidP="00D61DA4">
            <w:pPr>
              <w:spacing w:line="276" w:lineRule="auto"/>
              <w:ind w:firstLine="34"/>
              <w:jc w:val="center"/>
              <w:rPr>
                <w:rFonts w:ascii="Calibri Light" w:hAnsi="Calibri Light" w:cs="Calibri Light"/>
                <w:iCs/>
              </w:rPr>
            </w:pPr>
            <w:r w:rsidRPr="00D61DA4">
              <w:rPr>
                <w:rFonts w:ascii="Calibri Light" w:hAnsi="Calibri Light" w:cs="Calibri Light"/>
                <w:iCs/>
              </w:rPr>
              <w:t xml:space="preserve">Server Local - </w:t>
            </w:r>
            <w:proofErr w:type="spellStart"/>
            <w:r w:rsidRPr="00D61DA4">
              <w:rPr>
                <w:rFonts w:ascii="Calibri Light" w:hAnsi="Calibri Light" w:cs="Calibri Light"/>
                <w:iCs/>
              </w:rPr>
              <w:t>version</w:t>
            </w:r>
            <w:proofErr w:type="spellEnd"/>
            <w:r w:rsidRPr="00D61DA4">
              <w:rPr>
                <w:rFonts w:ascii="Calibri Light" w:hAnsi="Calibri Light" w:cs="Calibri Light"/>
                <w:iCs/>
              </w:rPr>
              <w:t xml:space="preserve"> 5.7</w:t>
            </w:r>
          </w:p>
        </w:tc>
      </w:tr>
    </w:tbl>
    <w:p w14:paraId="12E01312" w14:textId="77777777" w:rsidR="003477E8" w:rsidRPr="00025B2A" w:rsidRDefault="6368F454" w:rsidP="001101B3">
      <w:pPr>
        <w:pStyle w:val="Ttulo2"/>
        <w:numPr>
          <w:ilvl w:val="1"/>
          <w:numId w:val="30"/>
        </w:numPr>
        <w:ind w:left="1418"/>
        <w:rPr>
          <w:rFonts w:ascii="Calibri" w:hAnsi="Calibri" w:cs="Book Antiqua"/>
          <w:i w:val="0"/>
          <w:sz w:val="24"/>
        </w:rPr>
      </w:pPr>
      <w:bookmarkStart w:id="32" w:name="_Toc461691037"/>
      <w:bookmarkStart w:id="33" w:name="_Toc75630717"/>
      <w:r w:rsidRPr="6368F454">
        <w:rPr>
          <w:rFonts w:ascii="Calibri" w:hAnsi="Calibri" w:cs="Book Antiqua"/>
          <w:i w:val="0"/>
          <w:iCs w:val="0"/>
          <w:sz w:val="24"/>
          <w:szCs w:val="24"/>
        </w:rPr>
        <w:t>Requerimientos base de software en el ambiente de pruebas</w:t>
      </w:r>
      <w:bookmarkEnd w:id="32"/>
      <w:bookmarkEnd w:id="33"/>
    </w:p>
    <w:tbl>
      <w:tblPr>
        <w:tblW w:w="9322" w:type="dxa"/>
        <w:tblInd w:w="5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4786"/>
      </w:tblGrid>
      <w:tr w:rsidR="003477E8" w:rsidRPr="0009623A" w14:paraId="12E01317" w14:textId="77777777" w:rsidTr="6368F454">
        <w:trPr>
          <w:cantSplit/>
        </w:trPr>
        <w:tc>
          <w:tcPr>
            <w:tcW w:w="3261" w:type="dxa"/>
            <w:shd w:val="clear" w:color="auto" w:fill="D9D9D9" w:themeFill="background1" w:themeFillShade="D9"/>
          </w:tcPr>
          <w:p w14:paraId="12E0131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1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4786" w:type="dxa"/>
            <w:tcBorders>
              <w:left w:val="single" w:sz="4" w:space="0" w:color="auto"/>
            </w:tcBorders>
            <w:shd w:val="clear" w:color="auto" w:fill="D9D9D9" w:themeFill="background1" w:themeFillShade="D9"/>
          </w:tcPr>
          <w:p w14:paraId="12E0131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1B" w14:textId="77777777" w:rsidTr="00D61DA4">
        <w:trPr>
          <w:cantSplit/>
        </w:trPr>
        <w:tc>
          <w:tcPr>
            <w:tcW w:w="3261" w:type="dxa"/>
            <w:shd w:val="clear" w:color="auto" w:fill="auto"/>
            <w:vAlign w:val="center"/>
          </w:tcPr>
          <w:p w14:paraId="12E01318" w14:textId="62B46E93" w:rsidR="003477E8" w:rsidRPr="00D61DA4" w:rsidRDefault="00090307" w:rsidP="00D61DA4">
            <w:pPr>
              <w:pStyle w:val="Textoindependiente"/>
              <w:spacing w:line="276" w:lineRule="auto"/>
              <w:jc w:val="center"/>
              <w:rPr>
                <w:rFonts w:ascii="Calibri Light" w:hAnsi="Calibri Light" w:cs="Calibri Light"/>
                <w:lang w:val="es-EC"/>
              </w:rPr>
            </w:pPr>
            <w:r>
              <w:rPr>
                <w:rFonts w:ascii="Calibri Light" w:hAnsi="Calibri Light" w:cs="Calibri Light"/>
                <w:lang w:val="es-EC"/>
              </w:rPr>
              <w:t>Visual Studio 2022</w:t>
            </w:r>
          </w:p>
        </w:tc>
        <w:tc>
          <w:tcPr>
            <w:tcW w:w="1275" w:type="dxa"/>
            <w:tcBorders>
              <w:right w:val="single" w:sz="4" w:space="0" w:color="auto"/>
            </w:tcBorders>
            <w:shd w:val="clear" w:color="auto" w:fill="FFFFFF" w:themeFill="background1"/>
            <w:vAlign w:val="center"/>
          </w:tcPr>
          <w:p w14:paraId="12E0131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2.0</w:t>
            </w:r>
          </w:p>
        </w:tc>
        <w:tc>
          <w:tcPr>
            <w:tcW w:w="4786" w:type="dxa"/>
            <w:tcBorders>
              <w:left w:val="single" w:sz="4" w:space="0" w:color="auto"/>
            </w:tcBorders>
            <w:shd w:val="clear" w:color="auto" w:fill="FFFFFF" w:themeFill="background1"/>
            <w:vAlign w:val="center"/>
          </w:tcPr>
          <w:p w14:paraId="12E0131A" w14:textId="35DAFFDE" w:rsidR="003477E8"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Servidor local</w:t>
            </w:r>
          </w:p>
        </w:tc>
      </w:tr>
      <w:tr w:rsidR="003477E8" w:rsidRPr="0009623A" w14:paraId="12E0131F" w14:textId="77777777" w:rsidTr="00D61DA4">
        <w:trPr>
          <w:cantSplit/>
        </w:trPr>
        <w:tc>
          <w:tcPr>
            <w:tcW w:w="3261" w:type="dxa"/>
            <w:shd w:val="clear" w:color="auto" w:fill="auto"/>
            <w:vAlign w:val="center"/>
          </w:tcPr>
          <w:p w14:paraId="12E0131C" w14:textId="531B5109" w:rsidR="003477E8" w:rsidRPr="00D61DA4" w:rsidRDefault="6368F454" w:rsidP="00D61DA4">
            <w:pPr>
              <w:pStyle w:val="Textoindependiente"/>
              <w:spacing w:line="276" w:lineRule="auto"/>
              <w:jc w:val="center"/>
            </w:pPr>
            <w:r w:rsidRPr="00D61DA4">
              <w:rPr>
                <w:rFonts w:ascii="Calibri Light" w:hAnsi="Calibri Light" w:cs="Calibri Light"/>
                <w:iCs/>
                <w:lang w:val="es-EC"/>
              </w:rPr>
              <w:t>Windows SO</w:t>
            </w:r>
          </w:p>
        </w:tc>
        <w:tc>
          <w:tcPr>
            <w:tcW w:w="1275" w:type="dxa"/>
            <w:tcBorders>
              <w:right w:val="single" w:sz="4" w:space="0" w:color="auto"/>
            </w:tcBorders>
            <w:shd w:val="clear" w:color="auto" w:fill="FFFFFF" w:themeFill="background1"/>
            <w:vAlign w:val="center"/>
          </w:tcPr>
          <w:p w14:paraId="12E0131D" w14:textId="77777777" w:rsidR="003477E8" w:rsidRPr="00D61DA4" w:rsidRDefault="003477E8" w:rsidP="00D61DA4">
            <w:pPr>
              <w:spacing w:line="276" w:lineRule="auto"/>
              <w:ind w:firstLine="34"/>
              <w:jc w:val="center"/>
              <w:rPr>
                <w:rFonts w:ascii="Calibri Light" w:hAnsi="Calibri Light" w:cs="Calibri Light"/>
              </w:rPr>
            </w:pPr>
          </w:p>
        </w:tc>
        <w:tc>
          <w:tcPr>
            <w:tcW w:w="4786" w:type="dxa"/>
            <w:tcBorders>
              <w:left w:val="single" w:sz="4" w:space="0" w:color="auto"/>
            </w:tcBorders>
            <w:shd w:val="clear" w:color="auto" w:fill="FFFFFF" w:themeFill="background1"/>
            <w:vAlign w:val="center"/>
          </w:tcPr>
          <w:p w14:paraId="12E0131E" w14:textId="77777777" w:rsidR="003477E8" w:rsidRPr="00D61DA4" w:rsidRDefault="003477E8" w:rsidP="00D61DA4">
            <w:pPr>
              <w:spacing w:line="276" w:lineRule="auto"/>
              <w:ind w:firstLine="34"/>
              <w:jc w:val="center"/>
              <w:rPr>
                <w:rFonts w:ascii="Calibri Light" w:hAnsi="Calibri Light" w:cs="Calibri Light"/>
              </w:rPr>
            </w:pPr>
            <w:r w:rsidRPr="00D61DA4">
              <w:rPr>
                <w:rFonts w:ascii="Calibri Light" w:hAnsi="Calibri Light" w:cs="Calibri Light"/>
              </w:rPr>
              <w:t>Sistema Operativo</w:t>
            </w:r>
          </w:p>
        </w:tc>
      </w:tr>
      <w:tr w:rsidR="003477E8" w:rsidRPr="0009623A" w14:paraId="12E01323" w14:textId="77777777" w:rsidTr="00D61DA4">
        <w:trPr>
          <w:cantSplit/>
        </w:trPr>
        <w:tc>
          <w:tcPr>
            <w:tcW w:w="3261" w:type="dxa"/>
            <w:shd w:val="clear" w:color="auto" w:fill="auto"/>
            <w:vAlign w:val="center"/>
          </w:tcPr>
          <w:p w14:paraId="12E01320" w14:textId="393E81B9" w:rsidR="003477E8" w:rsidRPr="00D61DA4" w:rsidRDefault="00090307" w:rsidP="00D61DA4">
            <w:pPr>
              <w:pStyle w:val="Textoindependiente"/>
              <w:spacing w:line="276" w:lineRule="auto"/>
              <w:jc w:val="center"/>
            </w:pPr>
            <w:r>
              <w:rPr>
                <w:rFonts w:ascii="Calibri Light" w:hAnsi="Calibri Light" w:cs="Calibri Light"/>
                <w:iCs/>
                <w:lang w:val="es-EC"/>
              </w:rPr>
              <w:lastRenderedPageBreak/>
              <w:t>Microsoft SQL Sever Management</w:t>
            </w:r>
          </w:p>
        </w:tc>
        <w:tc>
          <w:tcPr>
            <w:tcW w:w="1275" w:type="dxa"/>
            <w:tcBorders>
              <w:right w:val="single" w:sz="4" w:space="0" w:color="auto"/>
            </w:tcBorders>
            <w:shd w:val="clear" w:color="auto" w:fill="FFFFFF" w:themeFill="background1"/>
            <w:vAlign w:val="center"/>
          </w:tcPr>
          <w:p w14:paraId="12E01321" w14:textId="77777777" w:rsidR="003477E8" w:rsidRPr="00D61DA4" w:rsidRDefault="003477E8" w:rsidP="00D61DA4">
            <w:pPr>
              <w:pStyle w:val="infoblue0"/>
              <w:spacing w:after="0" w:line="276" w:lineRule="auto"/>
              <w:ind w:left="0"/>
              <w:jc w:val="center"/>
              <w:rPr>
                <w:rFonts w:ascii="Calibri Light" w:hAnsi="Calibri Light" w:cs="Calibri Light"/>
                <w:i w:val="0"/>
                <w:iCs w:val="0"/>
                <w:color w:val="auto"/>
                <w:sz w:val="24"/>
                <w:szCs w:val="24"/>
                <w:lang w:val="es-EC"/>
              </w:rPr>
            </w:pPr>
            <w:r w:rsidRPr="00D61DA4">
              <w:rPr>
                <w:rFonts w:ascii="Calibri Light" w:hAnsi="Calibri Light" w:cs="Calibri Light"/>
                <w:i w:val="0"/>
                <w:iCs w:val="0"/>
                <w:color w:val="auto"/>
                <w:sz w:val="24"/>
                <w:szCs w:val="24"/>
                <w:lang w:val="es-EC"/>
              </w:rPr>
              <w:t>5.0</w:t>
            </w:r>
          </w:p>
        </w:tc>
        <w:tc>
          <w:tcPr>
            <w:tcW w:w="4786" w:type="dxa"/>
            <w:tcBorders>
              <w:left w:val="single" w:sz="4" w:space="0" w:color="auto"/>
            </w:tcBorders>
            <w:shd w:val="clear" w:color="auto" w:fill="FFFFFF" w:themeFill="background1"/>
            <w:vAlign w:val="center"/>
          </w:tcPr>
          <w:p w14:paraId="12E01322" w14:textId="60BF79E5" w:rsidR="003477E8" w:rsidRPr="00D61DA4" w:rsidRDefault="6368F454" w:rsidP="00D61DA4">
            <w:pPr>
              <w:pStyle w:val="infoblue0"/>
              <w:spacing w:after="0" w:line="276" w:lineRule="auto"/>
              <w:ind w:left="0"/>
              <w:jc w:val="center"/>
              <w:rPr>
                <w:rFonts w:ascii="Calibri Light" w:hAnsi="Calibri Light" w:cs="Calibri Light"/>
                <w:i w:val="0"/>
                <w:color w:val="auto"/>
                <w:sz w:val="24"/>
                <w:szCs w:val="24"/>
              </w:rPr>
            </w:pPr>
            <w:r w:rsidRPr="00D61DA4">
              <w:rPr>
                <w:rFonts w:ascii="Calibri Light" w:hAnsi="Calibri Light" w:cs="Calibri Light"/>
                <w:i w:val="0"/>
                <w:color w:val="auto"/>
                <w:sz w:val="24"/>
                <w:szCs w:val="24"/>
              </w:rPr>
              <w:t>Alternativa a MySQL Workbench</w:t>
            </w:r>
          </w:p>
        </w:tc>
      </w:tr>
      <w:tr w:rsidR="003477E8" w:rsidRPr="0009623A" w14:paraId="12E0132B" w14:textId="77777777" w:rsidTr="00D61DA4">
        <w:trPr>
          <w:cantSplit/>
        </w:trPr>
        <w:tc>
          <w:tcPr>
            <w:tcW w:w="3261" w:type="dxa"/>
            <w:shd w:val="clear" w:color="auto" w:fill="auto"/>
            <w:vAlign w:val="center"/>
          </w:tcPr>
          <w:p w14:paraId="12E01328" w14:textId="1D2A1C2F" w:rsidR="003477E8" w:rsidRPr="00D61DA4" w:rsidRDefault="00090307" w:rsidP="00D61DA4">
            <w:pPr>
              <w:pStyle w:val="Textoindependiente"/>
              <w:spacing w:line="276" w:lineRule="auto"/>
              <w:jc w:val="center"/>
              <w:rPr>
                <w:rFonts w:ascii="Calibri Light" w:hAnsi="Calibri Light" w:cs="Calibri Light"/>
                <w:iCs/>
                <w:lang w:val="es-EC"/>
              </w:rPr>
            </w:pPr>
            <w:r>
              <w:rPr>
                <w:rFonts w:ascii="Calibri Light" w:hAnsi="Calibri Light" w:cs="Calibri Light"/>
                <w:iCs/>
                <w:lang w:val="es-EC"/>
              </w:rPr>
              <w:t xml:space="preserve">SQL </w:t>
            </w:r>
            <w:proofErr w:type="spellStart"/>
            <w:r>
              <w:rPr>
                <w:rFonts w:ascii="Calibri Light" w:hAnsi="Calibri Light" w:cs="Calibri Light"/>
                <w:iCs/>
                <w:lang w:val="es-EC"/>
              </w:rPr>
              <w:t>Adapter</w:t>
            </w:r>
            <w:proofErr w:type="spellEnd"/>
          </w:p>
        </w:tc>
        <w:tc>
          <w:tcPr>
            <w:tcW w:w="1275" w:type="dxa"/>
            <w:tcBorders>
              <w:right w:val="single" w:sz="4" w:space="0" w:color="auto"/>
            </w:tcBorders>
            <w:shd w:val="clear" w:color="auto" w:fill="FFFFFF" w:themeFill="background1"/>
            <w:vAlign w:val="center"/>
          </w:tcPr>
          <w:p w14:paraId="12E01329" w14:textId="77777777" w:rsidR="003477E8" w:rsidRPr="00D61DA4" w:rsidRDefault="003477E8" w:rsidP="00D61DA4">
            <w:pPr>
              <w:spacing w:line="276" w:lineRule="auto"/>
              <w:jc w:val="center"/>
              <w:rPr>
                <w:rFonts w:ascii="Calibri Light" w:hAnsi="Calibri Light" w:cs="Calibri Light"/>
              </w:rPr>
            </w:pPr>
            <w:r w:rsidRPr="00D61DA4">
              <w:rPr>
                <w:rFonts w:ascii="Calibri Light" w:hAnsi="Calibri Light" w:cs="Calibri Light"/>
              </w:rPr>
              <w:t>5.2</w:t>
            </w:r>
          </w:p>
        </w:tc>
        <w:tc>
          <w:tcPr>
            <w:tcW w:w="4786" w:type="dxa"/>
            <w:tcBorders>
              <w:left w:val="single" w:sz="4" w:space="0" w:color="auto"/>
            </w:tcBorders>
            <w:shd w:val="clear" w:color="auto" w:fill="FFFFFF" w:themeFill="background1"/>
            <w:vAlign w:val="center"/>
          </w:tcPr>
          <w:p w14:paraId="12E0132A" w14:textId="3525F057" w:rsidR="003477E8" w:rsidRPr="00D61DA4" w:rsidRDefault="6368F454" w:rsidP="00D61DA4">
            <w:pPr>
              <w:spacing w:line="276" w:lineRule="auto"/>
              <w:jc w:val="center"/>
              <w:rPr>
                <w:rFonts w:ascii="Calibri Light" w:hAnsi="Calibri Light" w:cs="Calibri Light"/>
              </w:rPr>
            </w:pPr>
            <w:r w:rsidRPr="00D61DA4">
              <w:rPr>
                <w:rFonts w:ascii="Calibri Light" w:hAnsi="Calibri Light" w:cs="Calibri Light"/>
                <w:iCs/>
              </w:rPr>
              <w:t>Intermediario entre cliente – Servidor</w:t>
            </w:r>
          </w:p>
        </w:tc>
      </w:tr>
    </w:tbl>
    <w:p w14:paraId="392B9508" w14:textId="325B8A12" w:rsidR="6368F454" w:rsidRDefault="6368F454"/>
    <w:p w14:paraId="12E01330" w14:textId="77777777" w:rsidR="003477E8" w:rsidRPr="00BF7A4D" w:rsidRDefault="003477E8" w:rsidP="003477E8">
      <w:pPr>
        <w:spacing w:after="240" w:line="276" w:lineRule="auto"/>
        <w:jc w:val="both"/>
        <w:rPr>
          <w:rFonts w:ascii="Arial" w:hAnsi="Arial" w:cs="Arial"/>
          <w:sz w:val="22"/>
          <w:szCs w:val="22"/>
        </w:rPr>
      </w:pPr>
    </w:p>
    <w:p w14:paraId="12E01331" w14:textId="77777777" w:rsidR="003477E8" w:rsidRPr="00025B2A" w:rsidRDefault="6368F454" w:rsidP="001101B3">
      <w:pPr>
        <w:pStyle w:val="Ttulo2"/>
        <w:numPr>
          <w:ilvl w:val="1"/>
          <w:numId w:val="30"/>
        </w:numPr>
        <w:ind w:left="1418"/>
        <w:rPr>
          <w:rFonts w:ascii="Calibri" w:hAnsi="Calibri" w:cs="Book Antiqua"/>
          <w:i w:val="0"/>
          <w:sz w:val="24"/>
        </w:rPr>
      </w:pPr>
      <w:bookmarkStart w:id="34" w:name="_Toc461691038"/>
      <w:bookmarkStart w:id="35" w:name="_Toc75630718"/>
      <w:r w:rsidRPr="6368F454">
        <w:rPr>
          <w:rFonts w:ascii="Calibri" w:hAnsi="Calibri" w:cs="Book Antiqua"/>
          <w:i w:val="0"/>
          <w:iCs w:val="0"/>
          <w:sz w:val="24"/>
          <w:szCs w:val="24"/>
        </w:rPr>
        <w:t>Herramientas de apoyo para la ejecución de pruebas</w:t>
      </w:r>
      <w:bookmarkEnd w:id="34"/>
      <w:bookmarkEnd w:id="35"/>
    </w:p>
    <w:p w14:paraId="12E01333" w14:textId="77777777" w:rsidR="003477E8" w:rsidRPr="00BF7A4D" w:rsidRDefault="003477E8" w:rsidP="00025B2A">
      <w:pPr>
        <w:spacing w:line="276" w:lineRule="auto"/>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3261"/>
        <w:gridCol w:w="1275"/>
        <w:gridCol w:w="5387"/>
      </w:tblGrid>
      <w:tr w:rsidR="003477E8" w:rsidRPr="0009623A" w14:paraId="12E01337" w14:textId="77777777" w:rsidTr="6368F454">
        <w:trPr>
          <w:cantSplit/>
        </w:trPr>
        <w:tc>
          <w:tcPr>
            <w:tcW w:w="3261" w:type="dxa"/>
            <w:shd w:val="clear" w:color="auto" w:fill="D9D9D9" w:themeFill="background1" w:themeFillShade="D9"/>
          </w:tcPr>
          <w:p w14:paraId="12E01334"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Elemento de software</w:t>
            </w:r>
          </w:p>
        </w:tc>
        <w:tc>
          <w:tcPr>
            <w:tcW w:w="1275" w:type="dxa"/>
            <w:tcBorders>
              <w:right w:val="single" w:sz="4" w:space="0" w:color="auto"/>
            </w:tcBorders>
            <w:shd w:val="clear" w:color="auto" w:fill="D9D9D9" w:themeFill="background1" w:themeFillShade="D9"/>
          </w:tcPr>
          <w:p w14:paraId="12E01335"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Versión</w:t>
            </w:r>
          </w:p>
        </w:tc>
        <w:tc>
          <w:tcPr>
            <w:tcW w:w="5387" w:type="dxa"/>
            <w:tcBorders>
              <w:left w:val="single" w:sz="4" w:space="0" w:color="auto"/>
            </w:tcBorders>
            <w:shd w:val="clear" w:color="auto" w:fill="D9D9D9" w:themeFill="background1" w:themeFillShade="D9"/>
          </w:tcPr>
          <w:p w14:paraId="12E01336" w14:textId="77777777" w:rsidR="003477E8" w:rsidRPr="0009623A" w:rsidRDefault="00025B2A" w:rsidP="00025B2A">
            <w:pPr>
              <w:spacing w:line="276" w:lineRule="auto"/>
              <w:jc w:val="center"/>
              <w:rPr>
                <w:rFonts w:ascii="Calibri Light" w:hAnsi="Calibri Light" w:cs="Calibri Light"/>
                <w:b/>
                <w:lang w:val="es-ES_tradnl"/>
              </w:rPr>
            </w:pPr>
            <w:r w:rsidRPr="0009623A">
              <w:rPr>
                <w:rFonts w:ascii="Calibri Light" w:hAnsi="Calibri Light" w:cs="Calibri Light"/>
                <w:b/>
                <w:lang w:val="es-ES_tradnl"/>
              </w:rPr>
              <w:t>Tipo</w:t>
            </w:r>
          </w:p>
        </w:tc>
      </w:tr>
      <w:tr w:rsidR="003477E8" w:rsidRPr="0009623A" w14:paraId="12E01348" w14:textId="77777777" w:rsidTr="00D61DA4">
        <w:trPr>
          <w:cantSplit/>
        </w:trPr>
        <w:tc>
          <w:tcPr>
            <w:tcW w:w="3261" w:type="dxa"/>
            <w:shd w:val="clear" w:color="auto" w:fill="auto"/>
            <w:vAlign w:val="center"/>
          </w:tcPr>
          <w:p w14:paraId="12E01344" w14:textId="6D0FD3EB" w:rsidR="003477E8" w:rsidRPr="00D61DA4" w:rsidRDefault="003477E8" w:rsidP="00D61DA4">
            <w:pPr>
              <w:spacing w:line="276" w:lineRule="auto"/>
              <w:ind w:left="37"/>
              <w:jc w:val="center"/>
              <w:rPr>
                <w:rFonts w:ascii="Calibri Light" w:hAnsi="Calibri Light" w:cs="Calibri Light"/>
              </w:rPr>
            </w:pPr>
            <w:r w:rsidRPr="00D61DA4">
              <w:rPr>
                <w:rFonts w:ascii="Calibri Light" w:hAnsi="Calibri Light" w:cs="Calibri Light"/>
              </w:rPr>
              <w:t>Excel</w:t>
            </w:r>
          </w:p>
          <w:p w14:paraId="12E01345" w14:textId="77777777" w:rsidR="003477E8" w:rsidRPr="00D61DA4" w:rsidRDefault="003477E8" w:rsidP="00D61DA4">
            <w:pPr>
              <w:spacing w:line="276" w:lineRule="auto"/>
              <w:ind w:left="37"/>
              <w:jc w:val="center"/>
              <w:rPr>
                <w:rFonts w:ascii="Calibri Light" w:hAnsi="Calibri Light" w:cs="Calibri Light"/>
              </w:rPr>
            </w:pPr>
          </w:p>
        </w:tc>
        <w:tc>
          <w:tcPr>
            <w:tcW w:w="1275" w:type="dxa"/>
            <w:tcBorders>
              <w:right w:val="single" w:sz="4" w:space="0" w:color="auto"/>
            </w:tcBorders>
            <w:shd w:val="clear" w:color="auto" w:fill="FFFFFF" w:themeFill="background1"/>
            <w:vAlign w:val="center"/>
          </w:tcPr>
          <w:p w14:paraId="12E01346" w14:textId="686D2BCB" w:rsidR="003477E8" w:rsidRPr="00D61DA4" w:rsidRDefault="6368F454" w:rsidP="00D61DA4">
            <w:pPr>
              <w:spacing w:line="276" w:lineRule="auto"/>
              <w:ind w:left="28"/>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12E01347" w14:textId="484AD02C" w:rsidR="003477E8" w:rsidRPr="00D61DA4" w:rsidRDefault="6368F454" w:rsidP="00D61DA4">
            <w:pPr>
              <w:spacing w:line="276" w:lineRule="auto"/>
              <w:jc w:val="center"/>
            </w:pPr>
            <w:r w:rsidRPr="00D61DA4">
              <w:rPr>
                <w:rFonts w:ascii="Calibri Light" w:hAnsi="Calibri Light" w:cs="Calibri Light"/>
                <w:iCs/>
              </w:rPr>
              <w:t>Utilizado para agregar las pruebas realizadas y las faltantes.</w:t>
            </w:r>
          </w:p>
        </w:tc>
      </w:tr>
      <w:tr w:rsidR="6368F454" w14:paraId="7C95EB84" w14:textId="77777777" w:rsidTr="00D61DA4">
        <w:trPr>
          <w:cantSplit/>
        </w:trPr>
        <w:tc>
          <w:tcPr>
            <w:tcW w:w="3261" w:type="dxa"/>
            <w:shd w:val="clear" w:color="auto" w:fill="auto"/>
            <w:vAlign w:val="center"/>
          </w:tcPr>
          <w:p w14:paraId="49AF81F5" w14:textId="3CB92D7D" w:rsidR="6368F454" w:rsidRPr="00D61DA4" w:rsidRDefault="6368F454" w:rsidP="00D61DA4">
            <w:pPr>
              <w:spacing w:line="276" w:lineRule="auto"/>
              <w:jc w:val="center"/>
              <w:rPr>
                <w:rFonts w:ascii="Calibri Light" w:hAnsi="Calibri Light" w:cs="Calibri Light"/>
                <w:iCs/>
              </w:rPr>
            </w:pPr>
            <w:proofErr w:type="spellStart"/>
            <w:r w:rsidRPr="00D61DA4">
              <w:rPr>
                <w:rFonts w:ascii="Calibri Light" w:hAnsi="Calibri Light" w:cs="Calibri Light"/>
                <w:iCs/>
              </w:rPr>
              <w:t>Notion</w:t>
            </w:r>
            <w:proofErr w:type="spellEnd"/>
          </w:p>
        </w:tc>
        <w:tc>
          <w:tcPr>
            <w:tcW w:w="1275" w:type="dxa"/>
            <w:tcBorders>
              <w:right w:val="single" w:sz="4" w:space="0" w:color="auto"/>
            </w:tcBorders>
            <w:shd w:val="clear" w:color="auto" w:fill="FFFFFF" w:themeFill="background1"/>
            <w:vAlign w:val="center"/>
          </w:tcPr>
          <w:p w14:paraId="7F7DDEBB" w14:textId="0E31FE24"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0.X</w:t>
            </w:r>
          </w:p>
        </w:tc>
        <w:tc>
          <w:tcPr>
            <w:tcW w:w="5387" w:type="dxa"/>
            <w:tcBorders>
              <w:left w:val="single" w:sz="4" w:space="0" w:color="auto"/>
            </w:tcBorders>
            <w:shd w:val="clear" w:color="auto" w:fill="FFFFFF" w:themeFill="background1"/>
            <w:vAlign w:val="center"/>
          </w:tcPr>
          <w:p w14:paraId="568A4D52" w14:textId="10E9136F" w:rsidR="6368F454" w:rsidRPr="00D61DA4" w:rsidRDefault="6368F454" w:rsidP="00D61DA4">
            <w:pPr>
              <w:spacing w:line="276" w:lineRule="auto"/>
              <w:jc w:val="center"/>
              <w:rPr>
                <w:rFonts w:ascii="Calibri Light" w:hAnsi="Calibri Light" w:cs="Calibri Light"/>
                <w:iCs/>
              </w:rPr>
            </w:pPr>
            <w:r w:rsidRPr="00D61DA4">
              <w:rPr>
                <w:rFonts w:ascii="Calibri Light" w:hAnsi="Calibri Light" w:cs="Calibri Light"/>
                <w:iCs/>
              </w:rPr>
              <w:t>Utilizado para organización y designación de pruebas por integrantes en conjunto de los resultados.</w:t>
            </w:r>
          </w:p>
        </w:tc>
      </w:tr>
    </w:tbl>
    <w:p w14:paraId="12E01352" w14:textId="414BBA25" w:rsidR="003477E8" w:rsidRDefault="003477E8" w:rsidP="00D61DA4">
      <w:pPr>
        <w:pStyle w:val="Ttulo1"/>
        <w:rPr>
          <w:b w:val="0"/>
        </w:rPr>
      </w:pPr>
    </w:p>
    <w:p w14:paraId="1130F1F7" w14:textId="5C990653" w:rsidR="00D61DA4" w:rsidRDefault="00D61DA4" w:rsidP="00D61DA4"/>
    <w:p w14:paraId="7594737E" w14:textId="764565AA" w:rsidR="00D61DA4" w:rsidRDefault="00D61DA4" w:rsidP="00D61DA4"/>
    <w:p w14:paraId="707A0720" w14:textId="67733D11" w:rsidR="00D61DA4" w:rsidRPr="00D61DA4" w:rsidRDefault="00D61DA4" w:rsidP="00D61DA4"/>
    <w:p w14:paraId="12E01353" w14:textId="77777777" w:rsidR="003477E8" w:rsidRPr="00025B2A" w:rsidRDefault="6368F454" w:rsidP="001101B3">
      <w:pPr>
        <w:pStyle w:val="Ttulo1"/>
        <w:numPr>
          <w:ilvl w:val="0"/>
          <w:numId w:val="30"/>
        </w:numPr>
        <w:spacing w:before="0" w:after="0"/>
        <w:rPr>
          <w:rFonts w:ascii="Calibri" w:hAnsi="Calibri" w:cs="Book Antiqua"/>
          <w:sz w:val="28"/>
        </w:rPr>
      </w:pPr>
      <w:bookmarkStart w:id="36" w:name="_Toc461691039"/>
      <w:bookmarkStart w:id="37" w:name="_Toc75630719"/>
      <w:r w:rsidRPr="6368F454">
        <w:rPr>
          <w:rFonts w:ascii="Calibri" w:hAnsi="Calibri" w:cs="Book Antiqua"/>
          <w:sz w:val="28"/>
          <w:szCs w:val="28"/>
        </w:rPr>
        <w:t>Cronograma de trabajo</w:t>
      </w:r>
      <w:bookmarkEnd w:id="36"/>
      <w:bookmarkEnd w:id="37"/>
    </w:p>
    <w:p w14:paraId="12E01357" w14:textId="77777777" w:rsidR="003477E8" w:rsidRDefault="003477E8" w:rsidP="003477E8">
      <w:pPr>
        <w:spacing w:line="276" w:lineRule="auto"/>
        <w:ind w:left="720"/>
        <w:jc w:val="both"/>
        <w:rPr>
          <w:i/>
          <w:color w:val="0000FF"/>
        </w:rPr>
      </w:pPr>
    </w:p>
    <w:p w14:paraId="5934C5AE" w14:textId="4EB789A0" w:rsidR="6368F454" w:rsidRDefault="6368F454" w:rsidP="6368F454">
      <w:pPr>
        <w:spacing w:line="276" w:lineRule="auto"/>
        <w:jc w:val="both"/>
      </w:pPr>
    </w:p>
    <w:p w14:paraId="60B095AC" w14:textId="57437032" w:rsidR="6368F454" w:rsidRDefault="00F45D5C" w:rsidP="6368F454">
      <w:pPr>
        <w:spacing w:line="276" w:lineRule="auto"/>
        <w:jc w:val="both"/>
      </w:pPr>
      <w:r w:rsidRPr="00F45D5C">
        <w:rPr>
          <w:rFonts w:ascii="Arial" w:hAnsi="Arial" w:cs="Arial"/>
          <w:noProof/>
          <w:sz w:val="22"/>
          <w:szCs w:val="22"/>
        </w:rPr>
        <w:drawing>
          <wp:anchor distT="0" distB="0" distL="114300" distR="114300" simplePos="0" relativeHeight="251658240" behindDoc="0" locked="0" layoutInCell="1" allowOverlap="1" wp14:anchorId="0284B71C" wp14:editId="1E39B464">
            <wp:simplePos x="0" y="0"/>
            <wp:positionH relativeFrom="column">
              <wp:posOffset>668565</wp:posOffset>
            </wp:positionH>
            <wp:positionV relativeFrom="paragraph">
              <wp:posOffset>3015978</wp:posOffset>
            </wp:positionV>
            <wp:extent cx="5757097" cy="1208405"/>
            <wp:effectExtent l="0" t="0" r="0" b="0"/>
            <wp:wrapNone/>
            <wp:docPr id="40" name="Imagen 40"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 Tabl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5757097" cy="1208405"/>
                    </a:xfrm>
                    <a:prstGeom prst="rect">
                      <a:avLst/>
                    </a:prstGeom>
                  </pic:spPr>
                </pic:pic>
              </a:graphicData>
            </a:graphic>
          </wp:anchor>
        </w:drawing>
      </w:r>
      <w:r w:rsidRPr="00F45D5C">
        <w:rPr>
          <w:noProof/>
        </w:rPr>
        <w:drawing>
          <wp:inline distT="0" distB="0" distL="0" distR="0" wp14:anchorId="0E79234D" wp14:editId="584BEBFB">
            <wp:extent cx="5125165" cy="391532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165" cy="3915321"/>
                    </a:xfrm>
                    <a:prstGeom prst="rect">
                      <a:avLst/>
                    </a:prstGeom>
                  </pic:spPr>
                </pic:pic>
              </a:graphicData>
            </a:graphic>
          </wp:inline>
        </w:drawing>
      </w:r>
    </w:p>
    <w:p w14:paraId="12E0135B" w14:textId="0B730996" w:rsidR="003477E8" w:rsidRDefault="003477E8" w:rsidP="003477E8">
      <w:pPr>
        <w:spacing w:line="276" w:lineRule="auto"/>
        <w:jc w:val="both"/>
        <w:rPr>
          <w:rFonts w:ascii="Arial" w:hAnsi="Arial" w:cs="Arial"/>
          <w:sz w:val="22"/>
          <w:szCs w:val="22"/>
        </w:rPr>
      </w:pPr>
    </w:p>
    <w:p w14:paraId="62172BE2" w14:textId="09DF8235" w:rsidR="00D61DA4" w:rsidRDefault="00D61DA4" w:rsidP="003477E8">
      <w:pPr>
        <w:spacing w:line="276" w:lineRule="auto"/>
        <w:jc w:val="both"/>
        <w:rPr>
          <w:rFonts w:ascii="Arial" w:hAnsi="Arial" w:cs="Arial"/>
          <w:sz w:val="22"/>
          <w:szCs w:val="22"/>
        </w:rPr>
      </w:pPr>
    </w:p>
    <w:p w14:paraId="5FF0D917" w14:textId="316511C9" w:rsidR="00D61DA4" w:rsidRDefault="00D61DA4" w:rsidP="003477E8">
      <w:pPr>
        <w:spacing w:line="276" w:lineRule="auto"/>
        <w:jc w:val="both"/>
        <w:rPr>
          <w:rFonts w:ascii="Arial" w:hAnsi="Arial" w:cs="Arial"/>
          <w:sz w:val="22"/>
          <w:szCs w:val="22"/>
        </w:rPr>
      </w:pPr>
    </w:p>
    <w:p w14:paraId="497EC468" w14:textId="2E14897F" w:rsidR="00D61DA4" w:rsidRDefault="00D61DA4" w:rsidP="003477E8">
      <w:pPr>
        <w:spacing w:line="276" w:lineRule="auto"/>
        <w:jc w:val="both"/>
        <w:rPr>
          <w:rFonts w:ascii="Arial" w:hAnsi="Arial" w:cs="Arial"/>
          <w:sz w:val="22"/>
          <w:szCs w:val="22"/>
        </w:rPr>
      </w:pPr>
    </w:p>
    <w:p w14:paraId="64EBA5B3" w14:textId="77777777" w:rsidR="00D61DA4" w:rsidRPr="00BF7A4D" w:rsidRDefault="00D61DA4" w:rsidP="003477E8">
      <w:pPr>
        <w:spacing w:line="276" w:lineRule="auto"/>
        <w:jc w:val="both"/>
        <w:rPr>
          <w:rFonts w:ascii="Arial" w:hAnsi="Arial" w:cs="Arial"/>
          <w:sz w:val="22"/>
          <w:szCs w:val="22"/>
        </w:rPr>
      </w:pPr>
    </w:p>
    <w:p w14:paraId="12E0135C" w14:textId="412E25C2" w:rsidR="003477E8" w:rsidRPr="00BD28BE" w:rsidRDefault="00D61DA4" w:rsidP="001101B3">
      <w:pPr>
        <w:pStyle w:val="Ttulo1"/>
        <w:numPr>
          <w:ilvl w:val="0"/>
          <w:numId w:val="30"/>
        </w:numPr>
        <w:spacing w:before="0" w:after="0"/>
        <w:rPr>
          <w:rFonts w:ascii="Calibri" w:hAnsi="Calibri" w:cs="Book Antiqua"/>
          <w:sz w:val="28"/>
        </w:rPr>
      </w:pPr>
      <w:bookmarkStart w:id="38" w:name="_Toc461691040"/>
      <w:bookmarkStart w:id="39" w:name="_Toc75630720"/>
      <w:r>
        <w:rPr>
          <w:rFonts w:ascii="Calibri" w:hAnsi="Calibri" w:cs="Book Antiqua"/>
          <w:sz w:val="28"/>
        </w:rPr>
        <w:t xml:space="preserve"> </w:t>
      </w:r>
      <w:r w:rsidR="003477E8" w:rsidRPr="00BD28BE">
        <w:rPr>
          <w:rFonts w:ascii="Calibri" w:hAnsi="Calibri" w:cs="Book Antiqua"/>
          <w:sz w:val="28"/>
        </w:rPr>
        <w:t>Riesgos, dependencias, suposiciones y restricciones</w:t>
      </w:r>
      <w:bookmarkEnd w:id="38"/>
      <w:bookmarkEnd w:id="39"/>
    </w:p>
    <w:p w14:paraId="12E0135D" w14:textId="77777777" w:rsidR="003477E8" w:rsidRPr="00BF7A4D" w:rsidRDefault="003477E8" w:rsidP="003477E8">
      <w:pPr>
        <w:spacing w:line="276" w:lineRule="auto"/>
        <w:jc w:val="both"/>
        <w:rPr>
          <w:rFonts w:ascii="Arial" w:hAnsi="Arial" w:cs="Arial"/>
          <w:sz w:val="22"/>
          <w:szCs w:val="22"/>
        </w:rPr>
      </w:pPr>
    </w:p>
    <w:p w14:paraId="12E0135F" w14:textId="77777777" w:rsidR="003477E8" w:rsidRPr="00BD28BE" w:rsidRDefault="1CECE2E3" w:rsidP="001101B3">
      <w:pPr>
        <w:pStyle w:val="Ttulo2"/>
        <w:numPr>
          <w:ilvl w:val="1"/>
          <w:numId w:val="30"/>
        </w:numPr>
        <w:ind w:left="1418"/>
        <w:rPr>
          <w:rFonts w:ascii="Calibri" w:hAnsi="Calibri" w:cs="Book Antiqua"/>
          <w:i w:val="0"/>
          <w:sz w:val="24"/>
        </w:rPr>
      </w:pPr>
      <w:bookmarkStart w:id="40" w:name="_Toc461691041"/>
      <w:bookmarkStart w:id="41" w:name="_Toc75630721"/>
      <w:r w:rsidRPr="1CECE2E3">
        <w:rPr>
          <w:rFonts w:ascii="Calibri" w:hAnsi="Calibri" w:cs="Book Antiqua"/>
          <w:i w:val="0"/>
          <w:iCs w:val="0"/>
          <w:sz w:val="24"/>
          <w:szCs w:val="24"/>
        </w:rPr>
        <w:t>Riesgos</w:t>
      </w:r>
      <w:bookmarkEnd w:id="40"/>
      <w:bookmarkEnd w:id="41"/>
    </w:p>
    <w:tbl>
      <w:tblPr>
        <w:tblW w:w="99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1843"/>
        <w:gridCol w:w="4820"/>
        <w:gridCol w:w="3260"/>
      </w:tblGrid>
      <w:tr w:rsidR="003477E8" w:rsidRPr="0009623A" w14:paraId="12E01364" w14:textId="77777777" w:rsidTr="1CECE2E3">
        <w:trPr>
          <w:cantSplit/>
          <w:jc w:val="center"/>
        </w:trPr>
        <w:tc>
          <w:tcPr>
            <w:tcW w:w="1843" w:type="dxa"/>
            <w:shd w:val="clear" w:color="auto" w:fill="D9D9D9" w:themeFill="background1" w:themeFillShade="D9"/>
          </w:tcPr>
          <w:p w14:paraId="12E01361"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Riesgo</w:t>
            </w:r>
          </w:p>
        </w:tc>
        <w:tc>
          <w:tcPr>
            <w:tcW w:w="4820" w:type="dxa"/>
            <w:tcBorders>
              <w:right w:val="single" w:sz="4" w:space="0" w:color="auto"/>
            </w:tcBorders>
            <w:shd w:val="clear" w:color="auto" w:fill="D9D9D9" w:themeFill="background1" w:themeFillShade="D9"/>
          </w:tcPr>
          <w:p w14:paraId="12E01362"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Estrategia de mitigación</w:t>
            </w:r>
          </w:p>
        </w:tc>
        <w:tc>
          <w:tcPr>
            <w:tcW w:w="3260" w:type="dxa"/>
            <w:tcBorders>
              <w:left w:val="single" w:sz="4" w:space="0" w:color="auto"/>
            </w:tcBorders>
            <w:shd w:val="clear" w:color="auto" w:fill="D9D9D9" w:themeFill="background1" w:themeFillShade="D9"/>
          </w:tcPr>
          <w:p w14:paraId="12E01363" w14:textId="77777777" w:rsidR="003477E8" w:rsidRPr="0009623A" w:rsidRDefault="00BD28BE" w:rsidP="00025B2A">
            <w:pPr>
              <w:spacing w:line="276" w:lineRule="auto"/>
              <w:jc w:val="both"/>
              <w:rPr>
                <w:rFonts w:ascii="Calibri Light" w:hAnsi="Calibri Light" w:cs="Calibri Light"/>
                <w:b/>
                <w:lang w:val="es-ES_tradnl"/>
              </w:rPr>
            </w:pPr>
            <w:r w:rsidRPr="0009623A">
              <w:rPr>
                <w:rFonts w:ascii="Calibri Light" w:hAnsi="Calibri Light" w:cs="Calibri Light"/>
                <w:b/>
                <w:lang w:val="es-ES_tradnl"/>
              </w:rPr>
              <w:t>Contingencia</w:t>
            </w:r>
          </w:p>
        </w:tc>
      </w:tr>
      <w:tr w:rsidR="003477E8" w:rsidRPr="0009623A" w14:paraId="12E01368" w14:textId="77777777" w:rsidTr="1CECE2E3">
        <w:trPr>
          <w:cantSplit/>
          <w:jc w:val="center"/>
        </w:trPr>
        <w:tc>
          <w:tcPr>
            <w:tcW w:w="1843" w:type="dxa"/>
            <w:shd w:val="clear" w:color="auto" w:fill="FFFFFF" w:themeFill="background1"/>
          </w:tcPr>
          <w:p w14:paraId="12E0136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Falta de tiempo</w:t>
            </w:r>
          </w:p>
        </w:tc>
        <w:tc>
          <w:tcPr>
            <w:tcW w:w="4820" w:type="dxa"/>
            <w:tcBorders>
              <w:right w:val="single" w:sz="4" w:space="0" w:color="auto"/>
            </w:tcBorders>
            <w:shd w:val="clear" w:color="auto" w:fill="FFFFFF" w:themeFill="background1"/>
          </w:tcPr>
          <w:p w14:paraId="12E01366"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Aplicar al cronograma planteado inicialmente una adición de tiempo equivalente al 10% sobre el tiempo inicialmente pactado</w:t>
            </w:r>
          </w:p>
        </w:tc>
        <w:tc>
          <w:tcPr>
            <w:tcW w:w="3260" w:type="dxa"/>
            <w:tcBorders>
              <w:left w:val="single" w:sz="4" w:space="0" w:color="auto"/>
            </w:tcBorders>
            <w:shd w:val="clear" w:color="auto" w:fill="FFFFFF" w:themeFill="background1"/>
          </w:tcPr>
          <w:p w14:paraId="12E01367"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recursos</w:t>
            </w:r>
          </w:p>
        </w:tc>
      </w:tr>
      <w:tr w:rsidR="003477E8" w:rsidRPr="0009623A" w14:paraId="12E0136C" w14:textId="77777777" w:rsidTr="1CECE2E3">
        <w:trPr>
          <w:cantSplit/>
          <w:jc w:val="center"/>
        </w:trPr>
        <w:tc>
          <w:tcPr>
            <w:tcW w:w="1843" w:type="dxa"/>
            <w:shd w:val="clear" w:color="auto" w:fill="FFFFFF" w:themeFill="background1"/>
          </w:tcPr>
          <w:p w14:paraId="12E01369"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Atrasos en corrección de errores</w:t>
            </w:r>
          </w:p>
        </w:tc>
        <w:tc>
          <w:tcPr>
            <w:tcW w:w="4820" w:type="dxa"/>
            <w:tcBorders>
              <w:right w:val="single" w:sz="4" w:space="0" w:color="auto"/>
            </w:tcBorders>
            <w:shd w:val="clear" w:color="auto" w:fill="FFFFFF" w:themeFill="background1"/>
          </w:tcPr>
          <w:p w14:paraId="12E0136A"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Dar prioridad a errores funcionales y bloqueantes que impidan la continuación de las pruebas</w:t>
            </w:r>
          </w:p>
        </w:tc>
        <w:tc>
          <w:tcPr>
            <w:tcW w:w="3260" w:type="dxa"/>
            <w:tcBorders>
              <w:left w:val="single" w:sz="4" w:space="0" w:color="auto"/>
            </w:tcBorders>
            <w:shd w:val="clear" w:color="auto" w:fill="FFFFFF" w:themeFill="background1"/>
          </w:tcPr>
          <w:p w14:paraId="12E0136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Contratar más personal en desarrollo</w:t>
            </w:r>
          </w:p>
        </w:tc>
      </w:tr>
      <w:tr w:rsidR="003477E8" w:rsidRPr="0009623A" w14:paraId="12E01370" w14:textId="77777777" w:rsidTr="1CECE2E3">
        <w:trPr>
          <w:cantSplit/>
          <w:jc w:val="center"/>
        </w:trPr>
        <w:tc>
          <w:tcPr>
            <w:tcW w:w="1843" w:type="dxa"/>
            <w:shd w:val="clear" w:color="auto" w:fill="FFFFFF" w:themeFill="background1"/>
          </w:tcPr>
          <w:p w14:paraId="12E0136D" w14:textId="1F99E479"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Requerimientos incompletos o ambiguos. </w:t>
            </w:r>
          </w:p>
        </w:tc>
        <w:tc>
          <w:tcPr>
            <w:tcW w:w="4820" w:type="dxa"/>
            <w:tcBorders>
              <w:right w:val="single" w:sz="4" w:space="0" w:color="auto"/>
            </w:tcBorders>
            <w:shd w:val="clear" w:color="auto" w:fill="FFFFFF" w:themeFill="background1"/>
          </w:tcPr>
          <w:p w14:paraId="12E0136E" w14:textId="783FDF7F"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Los usuarios deben de tener claro lo que desean, realizar un listado de preguntas sobre los temas pocos claros en reuniones previas e incorporar los nuevos requerimientos necesarios de forma clara para que se cumpla con la funcionalidad solicitada. </w:t>
            </w:r>
          </w:p>
        </w:tc>
        <w:tc>
          <w:tcPr>
            <w:tcW w:w="3260" w:type="dxa"/>
            <w:tcBorders>
              <w:left w:val="single" w:sz="4" w:space="0" w:color="auto"/>
            </w:tcBorders>
            <w:shd w:val="clear" w:color="auto" w:fill="FFFFFF" w:themeFill="background1"/>
          </w:tcPr>
          <w:p w14:paraId="12E0136F" w14:textId="011F248D"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Reuniones periódicas con el cliente. </w:t>
            </w:r>
          </w:p>
        </w:tc>
      </w:tr>
      <w:tr w:rsidR="003477E8" w:rsidRPr="0009623A" w14:paraId="12E01374" w14:textId="77777777" w:rsidTr="1CECE2E3">
        <w:trPr>
          <w:cantSplit/>
          <w:jc w:val="center"/>
        </w:trPr>
        <w:tc>
          <w:tcPr>
            <w:tcW w:w="1843" w:type="dxa"/>
            <w:shd w:val="clear" w:color="auto" w:fill="FFFFFF" w:themeFill="background1"/>
          </w:tcPr>
          <w:p w14:paraId="12E01371" w14:textId="1FC1A1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No se realiza correctamente el plan de pruebas </w:t>
            </w:r>
          </w:p>
        </w:tc>
        <w:tc>
          <w:tcPr>
            <w:tcW w:w="4820" w:type="dxa"/>
            <w:tcBorders>
              <w:right w:val="single" w:sz="4" w:space="0" w:color="auto"/>
            </w:tcBorders>
            <w:shd w:val="clear" w:color="auto" w:fill="FFFFFF" w:themeFill="background1"/>
          </w:tcPr>
          <w:p w14:paraId="12E01372" w14:textId="35046A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Hacer uso de técnicas de pruebas y buenas prácticas para el cubrimiento total de las pruebas además realizar una óptima planeación de ejecución de actividades. </w:t>
            </w:r>
          </w:p>
        </w:tc>
        <w:tc>
          <w:tcPr>
            <w:tcW w:w="3260" w:type="dxa"/>
            <w:tcBorders>
              <w:left w:val="single" w:sz="4" w:space="0" w:color="auto"/>
            </w:tcBorders>
            <w:shd w:val="clear" w:color="auto" w:fill="FFFFFF" w:themeFill="background1"/>
          </w:tcPr>
          <w:p w14:paraId="12E01373" w14:textId="1EF0EE01"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 xml:space="preserve">Contratar un analista de calidad con conocimiento y experiencia en pruebas. </w:t>
            </w:r>
          </w:p>
        </w:tc>
      </w:tr>
    </w:tbl>
    <w:p w14:paraId="12E01375" w14:textId="77777777" w:rsidR="003477E8" w:rsidRPr="00BD28BE" w:rsidRDefault="003477E8" w:rsidP="001101B3">
      <w:pPr>
        <w:pStyle w:val="Ttulo2"/>
        <w:numPr>
          <w:ilvl w:val="1"/>
          <w:numId w:val="30"/>
        </w:numPr>
        <w:ind w:left="1418"/>
        <w:rPr>
          <w:rFonts w:ascii="Calibri" w:hAnsi="Calibri" w:cs="Book Antiqua"/>
          <w:i w:val="0"/>
          <w:sz w:val="24"/>
        </w:rPr>
      </w:pPr>
      <w:bookmarkStart w:id="42" w:name="_Toc461691042"/>
      <w:bookmarkStart w:id="43" w:name="_Toc75630722"/>
      <w:r w:rsidRPr="00BD28BE">
        <w:rPr>
          <w:rFonts w:ascii="Calibri" w:hAnsi="Calibri" w:cs="Book Antiqua"/>
          <w:i w:val="0"/>
          <w:sz w:val="24"/>
        </w:rPr>
        <w:t>Dependencias</w:t>
      </w:r>
      <w:bookmarkEnd w:id="42"/>
      <w:bookmarkEnd w:id="43"/>
    </w:p>
    <w:p w14:paraId="12E01376" w14:textId="49349502" w:rsidR="003477E8" w:rsidRPr="001D2183" w:rsidRDefault="003477E8" w:rsidP="1CECE2E3">
      <w:pPr>
        <w:spacing w:line="276" w:lineRule="auto"/>
        <w:ind w:left="709"/>
        <w:jc w:val="both"/>
        <w:rPr>
          <w:i/>
          <w:iCs/>
          <w:color w:val="0000FF"/>
        </w:rPr>
      </w:pPr>
    </w:p>
    <w:p w14:paraId="12E01377" w14:textId="77777777" w:rsidR="003477E8" w:rsidRPr="00BF7A4D" w:rsidRDefault="003477E8" w:rsidP="003477E8">
      <w:pPr>
        <w:spacing w:line="276" w:lineRule="auto"/>
        <w:ind w:left="567" w:hanging="567"/>
        <w:jc w:val="both"/>
        <w:rPr>
          <w:rFonts w:ascii="Arial" w:hAnsi="Arial" w:cs="Arial"/>
          <w:sz w:val="22"/>
          <w:szCs w:val="22"/>
        </w:rPr>
      </w:pPr>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670"/>
        <w:gridCol w:w="4253"/>
      </w:tblGrid>
      <w:tr w:rsidR="003477E8" w:rsidRPr="0009623A" w14:paraId="12E0137A" w14:textId="77777777" w:rsidTr="1CECE2E3">
        <w:trPr>
          <w:cantSplit/>
        </w:trPr>
        <w:tc>
          <w:tcPr>
            <w:tcW w:w="5670" w:type="dxa"/>
            <w:shd w:val="clear" w:color="auto" w:fill="D9D9D9" w:themeFill="background1" w:themeFillShade="D9"/>
          </w:tcPr>
          <w:p w14:paraId="12E01378"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sz w:val="22"/>
                <w:szCs w:val="22"/>
                <w:lang w:val="es-ES_tradnl"/>
              </w:rPr>
              <w:t>Dependencia con otras áreas</w:t>
            </w:r>
          </w:p>
        </w:tc>
        <w:tc>
          <w:tcPr>
            <w:tcW w:w="4253" w:type="dxa"/>
            <w:tcBorders>
              <w:right w:val="single" w:sz="4" w:space="0" w:color="auto"/>
            </w:tcBorders>
            <w:shd w:val="clear" w:color="auto" w:fill="D9D9D9" w:themeFill="background1" w:themeFillShade="D9"/>
          </w:tcPr>
          <w:p w14:paraId="12E01379" w14:textId="77777777" w:rsidR="003477E8" w:rsidRPr="0009623A" w:rsidRDefault="00BD28BE" w:rsidP="00BD28BE">
            <w:pPr>
              <w:spacing w:line="276" w:lineRule="auto"/>
              <w:jc w:val="center"/>
              <w:rPr>
                <w:rFonts w:ascii="Calibri Light" w:hAnsi="Calibri Light" w:cs="Calibri Light"/>
                <w:b/>
                <w:sz w:val="22"/>
                <w:szCs w:val="22"/>
                <w:lang w:val="es-ES_tradnl"/>
              </w:rPr>
            </w:pPr>
            <w:r w:rsidRPr="0009623A">
              <w:rPr>
                <w:rFonts w:ascii="Calibri Light" w:hAnsi="Calibri Light" w:cs="Calibri Light"/>
                <w:b/>
                <w:bCs/>
                <w:color w:val="000000"/>
                <w:sz w:val="22"/>
                <w:szCs w:val="22"/>
              </w:rPr>
              <w:t>Impacto de la dependencia</w:t>
            </w:r>
          </w:p>
        </w:tc>
      </w:tr>
      <w:tr w:rsidR="003477E8" w:rsidRPr="0009623A" w14:paraId="12E0137D" w14:textId="77777777" w:rsidTr="1CECE2E3">
        <w:trPr>
          <w:cantSplit/>
        </w:trPr>
        <w:tc>
          <w:tcPr>
            <w:tcW w:w="5670" w:type="dxa"/>
            <w:shd w:val="clear" w:color="auto" w:fill="FFFFFF" w:themeFill="background1"/>
          </w:tcPr>
          <w:p w14:paraId="12E0137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Interdependencia entre proyectos.</w:t>
            </w:r>
          </w:p>
        </w:tc>
        <w:tc>
          <w:tcPr>
            <w:tcW w:w="4253" w:type="dxa"/>
            <w:tcBorders>
              <w:right w:val="single" w:sz="4" w:space="0" w:color="auto"/>
            </w:tcBorders>
            <w:shd w:val="clear" w:color="auto" w:fill="FFFFFF" w:themeFill="background1"/>
          </w:tcPr>
          <w:p w14:paraId="12E0137C"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r w:rsidR="1CECE2E3" w14:paraId="49937B28" w14:textId="77777777" w:rsidTr="1CECE2E3">
        <w:trPr>
          <w:cantSplit/>
        </w:trPr>
        <w:tc>
          <w:tcPr>
            <w:tcW w:w="5670" w:type="dxa"/>
            <w:shd w:val="clear" w:color="auto" w:fill="FFFFFF" w:themeFill="background1"/>
          </w:tcPr>
          <w:p w14:paraId="6FAEFF0E"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externos.</w:t>
            </w:r>
          </w:p>
        </w:tc>
        <w:tc>
          <w:tcPr>
            <w:tcW w:w="4253" w:type="dxa"/>
            <w:tcBorders>
              <w:right w:val="single" w:sz="4" w:space="0" w:color="auto"/>
            </w:tcBorders>
            <w:shd w:val="clear" w:color="auto" w:fill="FFFFFF" w:themeFill="background1"/>
          </w:tcPr>
          <w:p w14:paraId="59EFA550" w14:textId="5F901B06"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 xml:space="preserve">Medio </w:t>
            </w:r>
          </w:p>
        </w:tc>
      </w:tr>
      <w:tr w:rsidR="1CECE2E3" w14:paraId="043792BA" w14:textId="77777777" w:rsidTr="1CECE2E3">
        <w:trPr>
          <w:cantSplit/>
        </w:trPr>
        <w:tc>
          <w:tcPr>
            <w:tcW w:w="5670" w:type="dxa"/>
            <w:shd w:val="clear" w:color="auto" w:fill="FFFFFF" w:themeFill="background1"/>
          </w:tcPr>
          <w:p w14:paraId="07A60C6B" w14:textId="77777777" w:rsidR="1CECE2E3"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Comunicación con sistemas internos.</w:t>
            </w:r>
          </w:p>
        </w:tc>
        <w:tc>
          <w:tcPr>
            <w:tcW w:w="4253" w:type="dxa"/>
            <w:tcBorders>
              <w:right w:val="single" w:sz="4" w:space="0" w:color="auto"/>
            </w:tcBorders>
            <w:shd w:val="clear" w:color="auto" w:fill="FFFFFF" w:themeFill="background1"/>
          </w:tcPr>
          <w:p w14:paraId="24BA56EC" w14:textId="77777777" w:rsidR="1CECE2E3"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Alto</w:t>
            </w:r>
          </w:p>
        </w:tc>
      </w:tr>
      <w:tr w:rsidR="003477E8" w:rsidRPr="0009623A" w14:paraId="12E01380" w14:textId="77777777" w:rsidTr="1CECE2E3">
        <w:trPr>
          <w:cantSplit/>
        </w:trPr>
        <w:tc>
          <w:tcPr>
            <w:tcW w:w="5670" w:type="dxa"/>
            <w:shd w:val="clear" w:color="auto" w:fill="FFFFFF" w:themeFill="background1"/>
          </w:tcPr>
          <w:p w14:paraId="12E0137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Accesos (Permisos) a otros sistemas.</w:t>
            </w:r>
          </w:p>
        </w:tc>
        <w:tc>
          <w:tcPr>
            <w:tcW w:w="4253" w:type="dxa"/>
            <w:tcBorders>
              <w:right w:val="single" w:sz="4" w:space="0" w:color="auto"/>
            </w:tcBorders>
            <w:shd w:val="clear" w:color="auto" w:fill="FFFFFF" w:themeFill="background1"/>
          </w:tcPr>
          <w:p w14:paraId="12E0137F" w14:textId="77777777" w:rsidR="003477E8" w:rsidRPr="0009623A" w:rsidRDefault="1CECE2E3" w:rsidP="1CECE2E3">
            <w:pPr>
              <w:spacing w:line="276" w:lineRule="auto"/>
              <w:jc w:val="center"/>
              <w:rPr>
                <w:rFonts w:asciiTheme="minorHAnsi" w:eastAsiaTheme="minorEastAsia" w:hAnsiTheme="minorHAnsi" w:cstheme="minorBidi"/>
              </w:rPr>
            </w:pPr>
            <w:r w:rsidRPr="1CECE2E3">
              <w:rPr>
                <w:rFonts w:asciiTheme="minorHAnsi" w:eastAsiaTheme="minorEastAsia" w:hAnsiTheme="minorHAnsi" w:cstheme="minorBidi"/>
              </w:rPr>
              <w:t>Medio</w:t>
            </w:r>
          </w:p>
        </w:tc>
      </w:tr>
    </w:tbl>
    <w:p w14:paraId="12E0138A" w14:textId="77777777" w:rsidR="003477E8" w:rsidRDefault="003477E8" w:rsidP="003477E8">
      <w:pPr>
        <w:spacing w:line="276" w:lineRule="auto"/>
        <w:jc w:val="both"/>
        <w:rPr>
          <w:rFonts w:ascii="Arial" w:hAnsi="Arial" w:cs="Arial"/>
          <w:sz w:val="22"/>
          <w:szCs w:val="22"/>
        </w:rPr>
      </w:pPr>
    </w:p>
    <w:p w14:paraId="12E0138B" w14:textId="77777777" w:rsidR="003477E8" w:rsidRPr="00BD28BE" w:rsidRDefault="1CECE2E3" w:rsidP="001101B3">
      <w:pPr>
        <w:pStyle w:val="Ttulo2"/>
        <w:numPr>
          <w:ilvl w:val="1"/>
          <w:numId w:val="30"/>
        </w:numPr>
        <w:ind w:left="1418"/>
        <w:rPr>
          <w:rFonts w:ascii="Calibri" w:hAnsi="Calibri" w:cs="Book Antiqua"/>
          <w:i w:val="0"/>
          <w:sz w:val="24"/>
        </w:rPr>
      </w:pPr>
      <w:bookmarkStart w:id="44" w:name="_Toc461691043"/>
      <w:bookmarkStart w:id="45" w:name="_Toc75630723"/>
      <w:r w:rsidRPr="1CECE2E3">
        <w:rPr>
          <w:rFonts w:ascii="Calibri" w:hAnsi="Calibri" w:cs="Book Antiqua"/>
          <w:i w:val="0"/>
          <w:iCs w:val="0"/>
          <w:sz w:val="24"/>
          <w:szCs w:val="24"/>
        </w:rPr>
        <w:t>Suposiciones</w:t>
      </w:r>
      <w:bookmarkEnd w:id="44"/>
      <w:bookmarkEnd w:id="45"/>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8F" w14:textId="77777777" w:rsidTr="1CECE2E3">
        <w:trPr>
          <w:cantSplit/>
        </w:trPr>
        <w:tc>
          <w:tcPr>
            <w:tcW w:w="5387" w:type="dxa"/>
            <w:shd w:val="clear" w:color="auto" w:fill="D9D9D9" w:themeFill="background1" w:themeFillShade="D9"/>
          </w:tcPr>
          <w:p w14:paraId="12E0138D" w14:textId="77777777" w:rsidR="003477E8" w:rsidRPr="0009623A" w:rsidRDefault="1CECE2E3" w:rsidP="1CECE2E3">
            <w:pPr>
              <w:spacing w:line="276" w:lineRule="auto"/>
              <w:jc w:val="center"/>
              <w:rPr>
                <w:rFonts w:asciiTheme="minorHAnsi" w:eastAsiaTheme="minorEastAsia" w:hAnsiTheme="minorHAnsi" w:cstheme="minorBidi"/>
                <w:b/>
                <w:bCs/>
              </w:rPr>
            </w:pPr>
            <w:proofErr w:type="gramStart"/>
            <w:r w:rsidRPr="1CECE2E3">
              <w:rPr>
                <w:rFonts w:asciiTheme="minorHAnsi" w:eastAsiaTheme="minorEastAsia" w:hAnsiTheme="minorHAnsi" w:cstheme="minorBidi"/>
                <w:b/>
                <w:bCs/>
              </w:rPr>
              <w:t>Suposición a ser probada</w:t>
            </w:r>
            <w:proofErr w:type="gramEnd"/>
          </w:p>
        </w:tc>
        <w:tc>
          <w:tcPr>
            <w:tcW w:w="4536" w:type="dxa"/>
            <w:tcBorders>
              <w:right w:val="single" w:sz="4" w:space="0" w:color="auto"/>
            </w:tcBorders>
            <w:shd w:val="clear" w:color="auto" w:fill="D9D9D9" w:themeFill="background1" w:themeFillShade="D9"/>
          </w:tcPr>
          <w:p w14:paraId="12E0138E"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suposición incorrecta</w:t>
            </w:r>
          </w:p>
        </w:tc>
      </w:tr>
      <w:tr w:rsidR="003477E8" w:rsidRPr="0009623A" w14:paraId="12E01394" w14:textId="77777777" w:rsidTr="1CECE2E3">
        <w:trPr>
          <w:cantSplit/>
        </w:trPr>
        <w:tc>
          <w:tcPr>
            <w:tcW w:w="5387" w:type="dxa"/>
            <w:shd w:val="clear" w:color="auto" w:fill="auto"/>
          </w:tcPr>
          <w:p w14:paraId="12E0139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ambiente de pruebas debe contar con las especificaciones mínimas de hardware y software.</w:t>
            </w:r>
          </w:p>
        </w:tc>
        <w:tc>
          <w:tcPr>
            <w:tcW w:w="4536" w:type="dxa"/>
            <w:tcBorders>
              <w:right w:val="single" w:sz="4" w:space="0" w:color="auto"/>
            </w:tcBorders>
            <w:shd w:val="clear" w:color="auto" w:fill="FFFFFF" w:themeFill="background1"/>
          </w:tcPr>
          <w:p w14:paraId="12E01391"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deficientes.</w:t>
            </w:r>
          </w:p>
          <w:p w14:paraId="12E01392"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Caídas frecuentes.</w:t>
            </w:r>
          </w:p>
          <w:p w14:paraId="12E01393"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9A" w14:textId="77777777" w:rsidTr="1CECE2E3">
        <w:trPr>
          <w:cantSplit/>
        </w:trPr>
        <w:tc>
          <w:tcPr>
            <w:tcW w:w="5387" w:type="dxa"/>
            <w:shd w:val="clear" w:color="auto" w:fill="auto"/>
          </w:tcPr>
          <w:p w14:paraId="12E01395"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lastRenderedPageBreak/>
              <w:t>Requerimientos funcionales depurados y consistentes.</w:t>
            </w:r>
          </w:p>
        </w:tc>
        <w:tc>
          <w:tcPr>
            <w:tcW w:w="4536" w:type="dxa"/>
            <w:tcBorders>
              <w:right w:val="single" w:sz="4" w:space="0" w:color="auto"/>
            </w:tcBorders>
            <w:shd w:val="clear" w:color="auto" w:fill="FFFFFF" w:themeFill="background1"/>
          </w:tcPr>
          <w:p w14:paraId="12E01396"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Pruebas inconsistentes.</w:t>
            </w:r>
          </w:p>
          <w:p w14:paraId="12E01397"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p w14:paraId="12E0139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Redefinición de requerimientos.</w:t>
            </w:r>
          </w:p>
          <w:p w14:paraId="12E0139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Cambios en otros módulos del sistema.</w:t>
            </w:r>
          </w:p>
        </w:tc>
      </w:tr>
      <w:tr w:rsidR="003477E8" w:rsidRPr="0009623A" w14:paraId="12E0139F" w14:textId="77777777" w:rsidTr="1CECE2E3">
        <w:trPr>
          <w:cantSplit/>
        </w:trPr>
        <w:tc>
          <w:tcPr>
            <w:tcW w:w="5387" w:type="dxa"/>
            <w:shd w:val="clear" w:color="auto" w:fill="auto"/>
          </w:tcPr>
          <w:p w14:paraId="12E0139B"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Datos de pruebas suficientes.</w:t>
            </w:r>
          </w:p>
        </w:tc>
        <w:tc>
          <w:tcPr>
            <w:tcW w:w="4536" w:type="dxa"/>
            <w:tcBorders>
              <w:right w:val="single" w:sz="4" w:space="0" w:color="auto"/>
            </w:tcBorders>
            <w:shd w:val="clear" w:color="auto" w:fill="FFFFFF" w:themeFill="background1"/>
          </w:tcPr>
          <w:p w14:paraId="12E0139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Inversión de tiempo en la generación de datos de prueba.</w:t>
            </w:r>
          </w:p>
          <w:p w14:paraId="12E0139D"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 en el cronograma.</w:t>
            </w:r>
          </w:p>
          <w:p w14:paraId="12E0139E"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Inconsistencia en las pruebas.</w:t>
            </w:r>
          </w:p>
        </w:tc>
      </w:tr>
      <w:tr w:rsidR="003477E8" w:rsidRPr="0009623A" w14:paraId="12E013A2" w14:textId="77777777" w:rsidTr="1CECE2E3">
        <w:trPr>
          <w:cantSplit/>
        </w:trPr>
        <w:tc>
          <w:tcPr>
            <w:tcW w:w="5387" w:type="dxa"/>
            <w:shd w:val="clear" w:color="auto" w:fill="auto"/>
          </w:tcPr>
          <w:p w14:paraId="12E013A0"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A1"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A3" w14:textId="77777777" w:rsidR="003477E8" w:rsidRPr="00BD28BE" w:rsidRDefault="003477E8" w:rsidP="001101B3">
      <w:pPr>
        <w:pStyle w:val="Ttulo2"/>
        <w:numPr>
          <w:ilvl w:val="1"/>
          <w:numId w:val="30"/>
        </w:numPr>
        <w:ind w:left="1418"/>
        <w:rPr>
          <w:rFonts w:ascii="Calibri" w:hAnsi="Calibri" w:cs="Book Antiqua"/>
          <w:i w:val="0"/>
          <w:sz w:val="24"/>
        </w:rPr>
      </w:pPr>
      <w:bookmarkStart w:id="46" w:name="_Toc461691044"/>
      <w:bookmarkStart w:id="47" w:name="_Toc75630724"/>
      <w:r w:rsidRPr="00BD28BE">
        <w:rPr>
          <w:rFonts w:ascii="Calibri" w:hAnsi="Calibri" w:cs="Book Antiqua"/>
          <w:i w:val="0"/>
          <w:sz w:val="24"/>
        </w:rPr>
        <w:t>Restricciones</w:t>
      </w:r>
      <w:bookmarkEnd w:id="46"/>
      <w:bookmarkEnd w:id="47"/>
    </w:p>
    <w:tbl>
      <w:tblPr>
        <w:tblW w:w="99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5387"/>
        <w:gridCol w:w="4536"/>
      </w:tblGrid>
      <w:tr w:rsidR="003477E8" w:rsidRPr="0009623A" w14:paraId="12E013A6" w14:textId="77777777" w:rsidTr="1CECE2E3">
        <w:trPr>
          <w:cantSplit/>
        </w:trPr>
        <w:tc>
          <w:tcPr>
            <w:tcW w:w="5387" w:type="dxa"/>
            <w:shd w:val="clear" w:color="auto" w:fill="D9D9D9" w:themeFill="background1" w:themeFillShade="D9"/>
          </w:tcPr>
          <w:p w14:paraId="12E013A4"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Restricciones</w:t>
            </w:r>
          </w:p>
        </w:tc>
        <w:tc>
          <w:tcPr>
            <w:tcW w:w="4536" w:type="dxa"/>
            <w:tcBorders>
              <w:right w:val="single" w:sz="4" w:space="0" w:color="auto"/>
            </w:tcBorders>
            <w:shd w:val="clear" w:color="auto" w:fill="D9D9D9" w:themeFill="background1" w:themeFillShade="D9"/>
          </w:tcPr>
          <w:p w14:paraId="12E013A5" w14:textId="77777777" w:rsidR="003477E8" w:rsidRPr="0009623A" w:rsidRDefault="1CECE2E3" w:rsidP="1CECE2E3">
            <w:pPr>
              <w:spacing w:line="276" w:lineRule="auto"/>
              <w:jc w:val="center"/>
              <w:rPr>
                <w:rFonts w:asciiTheme="minorHAnsi" w:eastAsiaTheme="minorEastAsia" w:hAnsiTheme="minorHAnsi" w:cstheme="minorBidi"/>
                <w:b/>
                <w:bCs/>
              </w:rPr>
            </w:pPr>
            <w:r w:rsidRPr="1CECE2E3">
              <w:rPr>
                <w:rFonts w:asciiTheme="minorHAnsi" w:eastAsiaTheme="minorEastAsia" w:hAnsiTheme="minorHAnsi" w:cstheme="minorBidi"/>
                <w:b/>
                <w:bCs/>
              </w:rPr>
              <w:t>Impacto de la restricción</w:t>
            </w:r>
          </w:p>
        </w:tc>
      </w:tr>
      <w:tr w:rsidR="003477E8" w:rsidRPr="0009623A" w14:paraId="12E013AA" w14:textId="77777777" w:rsidTr="1CECE2E3">
        <w:trPr>
          <w:cantSplit/>
        </w:trPr>
        <w:tc>
          <w:tcPr>
            <w:tcW w:w="5387" w:type="dxa"/>
            <w:shd w:val="clear" w:color="auto" w:fill="auto"/>
          </w:tcPr>
          <w:p w14:paraId="12E013A7" w14:textId="65728BCA"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La fecha límite para la finalización del plan de pruebas es la primera semana del mes de Julio.</w:t>
            </w:r>
          </w:p>
        </w:tc>
        <w:tc>
          <w:tcPr>
            <w:tcW w:w="4536" w:type="dxa"/>
            <w:tcBorders>
              <w:right w:val="single" w:sz="4" w:space="0" w:color="auto"/>
            </w:tcBorders>
            <w:shd w:val="clear" w:color="auto" w:fill="FFFFFF" w:themeFill="background1"/>
          </w:tcPr>
          <w:p w14:paraId="12E013A8"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Iniciar a tiempo el paso a producción de la solución</w:t>
            </w:r>
          </w:p>
          <w:p w14:paraId="12E013A9"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Incumplimiento en la entrega del proyecto.</w:t>
            </w:r>
          </w:p>
        </w:tc>
      </w:tr>
      <w:tr w:rsidR="003477E8" w:rsidRPr="0009623A" w14:paraId="12E013AD" w14:textId="77777777" w:rsidTr="1CECE2E3">
        <w:trPr>
          <w:cantSplit/>
        </w:trPr>
        <w:tc>
          <w:tcPr>
            <w:tcW w:w="5387" w:type="dxa"/>
            <w:shd w:val="clear" w:color="auto" w:fill="auto"/>
          </w:tcPr>
          <w:p w14:paraId="12E013AB" w14:textId="17C8F4BB"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El máximo número de recursos disponibles para pruebas es de 7.</w:t>
            </w:r>
          </w:p>
        </w:tc>
        <w:tc>
          <w:tcPr>
            <w:tcW w:w="4536" w:type="dxa"/>
            <w:tcBorders>
              <w:right w:val="single" w:sz="4" w:space="0" w:color="auto"/>
            </w:tcBorders>
            <w:shd w:val="clear" w:color="auto" w:fill="FFFFFF" w:themeFill="background1"/>
          </w:tcPr>
          <w:p w14:paraId="12E013AC" w14:textId="77777777" w:rsidR="003477E8" w:rsidRPr="0009623A" w:rsidRDefault="1CECE2E3" w:rsidP="1CECE2E3">
            <w:pPr>
              <w:widowControl w:val="0"/>
              <w:numPr>
                <w:ilvl w:val="0"/>
                <w:numId w:val="28"/>
              </w:numPr>
              <w:tabs>
                <w:tab w:val="num" w:pos="175"/>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Atrasos en el cronograma.</w:t>
            </w:r>
          </w:p>
        </w:tc>
      </w:tr>
      <w:tr w:rsidR="003477E8" w:rsidRPr="0009623A" w14:paraId="12E013B2" w14:textId="77777777" w:rsidTr="1CECE2E3">
        <w:trPr>
          <w:cantSplit/>
        </w:trPr>
        <w:tc>
          <w:tcPr>
            <w:tcW w:w="5387" w:type="dxa"/>
            <w:shd w:val="clear" w:color="auto" w:fill="auto"/>
          </w:tcPr>
          <w:p w14:paraId="12E013AE"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Utilización de herramientas libres y/o licenciadas.</w:t>
            </w:r>
          </w:p>
        </w:tc>
        <w:tc>
          <w:tcPr>
            <w:tcW w:w="4536" w:type="dxa"/>
            <w:tcBorders>
              <w:right w:val="single" w:sz="4" w:space="0" w:color="auto"/>
            </w:tcBorders>
            <w:shd w:val="clear" w:color="auto" w:fill="FFFFFF" w:themeFill="background1"/>
          </w:tcPr>
          <w:p w14:paraId="12E013AF"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Incurrir en sanciones por efectos de utilización de software pirata</w:t>
            </w:r>
          </w:p>
          <w:p w14:paraId="12E013B0" w14:textId="77777777" w:rsidR="003477E8" w:rsidRPr="0009623A" w:rsidRDefault="1CECE2E3" w:rsidP="1CECE2E3">
            <w:pPr>
              <w:widowControl w:val="0"/>
              <w:numPr>
                <w:ilvl w:val="0"/>
                <w:numId w:val="28"/>
              </w:numPr>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funcionalidades limitadas o nulas</w:t>
            </w:r>
          </w:p>
          <w:p w14:paraId="12E013B1" w14:textId="77777777" w:rsidR="003477E8" w:rsidRPr="0009623A" w:rsidRDefault="1CECE2E3" w:rsidP="1CECE2E3">
            <w:pPr>
              <w:widowControl w:val="0"/>
              <w:numPr>
                <w:ilvl w:val="0"/>
                <w:numId w:val="28"/>
              </w:numPr>
              <w:tabs>
                <w:tab w:val="num" w:pos="318"/>
              </w:tabs>
              <w:suppressAutoHyphens w:val="0"/>
              <w:spacing w:line="276" w:lineRule="auto"/>
              <w:ind w:left="175" w:hanging="141"/>
              <w:jc w:val="both"/>
              <w:rPr>
                <w:rFonts w:asciiTheme="minorHAnsi" w:eastAsiaTheme="minorEastAsia" w:hAnsiTheme="minorHAnsi" w:cstheme="minorBidi"/>
              </w:rPr>
            </w:pPr>
            <w:r w:rsidRPr="1CECE2E3">
              <w:rPr>
                <w:rFonts w:asciiTheme="minorHAnsi" w:eastAsiaTheme="minorEastAsia" w:hAnsiTheme="minorHAnsi" w:cstheme="minorBidi"/>
              </w:rPr>
              <w:t>Herramientas con fecha de caducidad</w:t>
            </w:r>
          </w:p>
        </w:tc>
      </w:tr>
      <w:tr w:rsidR="003477E8" w:rsidRPr="0009623A" w14:paraId="12E013B5" w14:textId="77777777" w:rsidTr="1CECE2E3">
        <w:trPr>
          <w:cantSplit/>
        </w:trPr>
        <w:tc>
          <w:tcPr>
            <w:tcW w:w="5387" w:type="dxa"/>
            <w:shd w:val="clear" w:color="auto" w:fill="auto"/>
          </w:tcPr>
          <w:p w14:paraId="12E013B3" w14:textId="77777777" w:rsidR="003477E8" w:rsidRPr="0009623A" w:rsidRDefault="1CECE2E3" w:rsidP="1CECE2E3">
            <w:pPr>
              <w:spacing w:line="276" w:lineRule="auto"/>
              <w:jc w:val="both"/>
              <w:rPr>
                <w:rFonts w:asciiTheme="minorHAnsi" w:eastAsiaTheme="minorEastAsia" w:hAnsiTheme="minorHAnsi" w:cstheme="minorBidi"/>
              </w:rPr>
            </w:pPr>
            <w:r w:rsidRPr="1CECE2E3">
              <w:rPr>
                <w:rFonts w:asciiTheme="minorHAnsi" w:eastAsiaTheme="minorEastAsia" w:hAnsiTheme="minorHAnsi" w:cstheme="minorBidi"/>
              </w:rPr>
              <w:t>Otras.</w:t>
            </w:r>
          </w:p>
        </w:tc>
        <w:tc>
          <w:tcPr>
            <w:tcW w:w="4536" w:type="dxa"/>
            <w:tcBorders>
              <w:right w:val="single" w:sz="4" w:space="0" w:color="auto"/>
            </w:tcBorders>
            <w:shd w:val="clear" w:color="auto" w:fill="FFFFFF" w:themeFill="background1"/>
          </w:tcPr>
          <w:p w14:paraId="12E013B4" w14:textId="77777777" w:rsidR="003477E8" w:rsidRPr="0009623A" w:rsidRDefault="003477E8" w:rsidP="1CECE2E3">
            <w:pPr>
              <w:spacing w:line="276" w:lineRule="auto"/>
              <w:jc w:val="both"/>
              <w:rPr>
                <w:rFonts w:asciiTheme="minorHAnsi" w:eastAsiaTheme="minorEastAsia" w:hAnsiTheme="minorHAnsi" w:cstheme="minorBidi"/>
              </w:rPr>
            </w:pPr>
          </w:p>
        </w:tc>
      </w:tr>
    </w:tbl>
    <w:p w14:paraId="12E013B6" w14:textId="77777777" w:rsidR="003477E8" w:rsidRPr="00BF7A4D" w:rsidRDefault="003477E8" w:rsidP="003477E8">
      <w:pPr>
        <w:spacing w:line="276" w:lineRule="auto"/>
        <w:ind w:left="709"/>
        <w:jc w:val="both"/>
        <w:rPr>
          <w:rFonts w:ascii="Arial" w:hAnsi="Arial" w:cs="Arial"/>
          <w:sz w:val="22"/>
          <w:szCs w:val="22"/>
        </w:rPr>
      </w:pPr>
    </w:p>
    <w:bookmarkEnd w:id="7"/>
    <w:p w14:paraId="12E013DD" w14:textId="12897363" w:rsidR="003477E8" w:rsidRPr="005150B1" w:rsidRDefault="003477E8" w:rsidP="005150B1">
      <w:pPr>
        <w:pStyle w:val="Ttulo1"/>
        <w:spacing w:before="0" w:after="0"/>
        <w:rPr>
          <w:rFonts w:ascii="Calibri" w:hAnsi="Calibri" w:cs="Book Antiqua"/>
          <w:sz w:val="28"/>
        </w:rPr>
      </w:pPr>
    </w:p>
    <w:sectPr w:rsidR="003477E8" w:rsidRPr="005150B1" w:rsidSect="00C329B0">
      <w:headerReference w:type="default" r:id="rId20"/>
      <w:footerReference w:type="default" r:id="rId21"/>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2EDCF" w14:textId="77777777" w:rsidR="002656C5" w:rsidRDefault="002656C5">
      <w:r>
        <w:separator/>
      </w:r>
    </w:p>
  </w:endnote>
  <w:endnote w:type="continuationSeparator" w:id="0">
    <w:p w14:paraId="54B893AB" w14:textId="77777777" w:rsidR="002656C5" w:rsidRDefault="002656C5">
      <w:r>
        <w:continuationSeparator/>
      </w:r>
    </w:p>
  </w:endnote>
  <w:endnote w:type="continuationNotice" w:id="1">
    <w:p w14:paraId="232CBF35" w14:textId="77777777" w:rsidR="002656C5" w:rsidRDefault="0026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7" w14:textId="77777777" w:rsidR="008A425D" w:rsidRDefault="008A425D">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n-US" w:eastAsia="en-US"/>
      </w:rPr>
      <mc:AlternateContent>
        <mc:Choice Requires="wps">
          <w:drawing>
            <wp:anchor distT="0" distB="0" distL="114300" distR="114300" simplePos="0" relativeHeight="251658240" behindDoc="0" locked="0" layoutInCell="1" allowOverlap="1" wp14:anchorId="12E013EE" wp14:editId="12E013EF">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xmlns:arto="http://schemas.microsoft.com/office/word/2006/arto">
          <w:pict w14:anchorId="21D457DB">
            <v:shapetype id="_x0000_t32" coordsize="21600,21600" o:oned="t" filled="f" o:spt="32" path="m,l21600,21600e" w14:anchorId="76B79BD1">
              <v:path fillok="f" arrowok="t" o:connecttype="none"/>
              <o:lock v:ext="edit" shapetype="t"/>
            </v:shapetype>
            <v:shape id="AutoShape 6"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v:shadow color="#868686"/>
            </v:shape>
          </w:pict>
        </mc:Fallback>
      </mc:AlternateContent>
    </w:r>
  </w:p>
  <w:p w14:paraId="12E013E8" w14:textId="77777777" w:rsidR="008A425D" w:rsidRPr="003C470A" w:rsidRDefault="008A425D">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PLAN DE PRUEBAS</w:t>
    </w:r>
    <w:r w:rsidRPr="003C470A">
      <w:rPr>
        <w:rFonts w:ascii="Calibri" w:hAnsi="Calibri" w:cs="Book Antiqua"/>
        <w:b/>
        <w:sz w:val="20"/>
        <w:szCs w:val="20"/>
      </w:rPr>
      <w:tab/>
    </w:r>
    <w:r w:rsidRPr="000E52A7">
      <w:rPr>
        <w:rStyle w:val="Nmerodepgina"/>
        <w:rFonts w:ascii="Calibri" w:hAnsi="Calibri"/>
        <w:b/>
        <w:snapToGrid w:val="0"/>
        <w:sz w:val="20"/>
        <w:szCs w:val="20"/>
        <w:lang w:val="es-ES_tradnl"/>
      </w:rPr>
      <w:t>LTD</w:t>
    </w:r>
    <w:r>
      <w:rPr>
        <w:rStyle w:val="Nmerodepgina"/>
        <w:rFonts w:ascii="Calibri" w:hAnsi="Calibri"/>
        <w:b/>
        <w:snapToGrid w:val="0"/>
        <w:sz w:val="20"/>
        <w:szCs w:val="20"/>
        <w:lang w:val="es-ES_tradnl"/>
      </w:rPr>
      <w:t xml:space="preserve"> </w:t>
    </w:r>
    <w:r w:rsidRPr="003C470A">
      <w:rPr>
        <w:rStyle w:val="Nmerodepgina"/>
        <w:rFonts w:ascii="Calibri" w:hAnsi="Calibri"/>
        <w:b/>
        <w:snapToGrid w:val="0"/>
        <w:sz w:val="20"/>
        <w:szCs w:val="20"/>
        <w:lang w:val="es-ES_tradnl"/>
      </w:rPr>
      <w:t xml:space="preserve">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0</w:t>
    </w:r>
  </w:p>
  <w:p w14:paraId="12E013E9" w14:textId="2865C6EE" w:rsidR="008A425D" w:rsidRPr="003C470A" w:rsidRDefault="008A425D">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6212C4">
      <w:rPr>
        <w:rStyle w:val="Nmerodepgina"/>
        <w:rFonts w:ascii="Calibri" w:hAnsi="Calibri"/>
        <w:noProof/>
        <w:snapToGrid w:val="0"/>
        <w:sz w:val="20"/>
        <w:szCs w:val="20"/>
        <w:lang w:val="es-ES_tradnl"/>
      </w:rPr>
      <w:t>22</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0016D" w14:textId="77777777" w:rsidR="002656C5" w:rsidRDefault="002656C5">
      <w:r>
        <w:separator/>
      </w:r>
    </w:p>
  </w:footnote>
  <w:footnote w:type="continuationSeparator" w:id="0">
    <w:p w14:paraId="00B1364B" w14:textId="77777777" w:rsidR="002656C5" w:rsidRDefault="002656C5">
      <w:r>
        <w:continuationSeparator/>
      </w:r>
    </w:p>
  </w:footnote>
  <w:footnote w:type="continuationNotice" w:id="1">
    <w:p w14:paraId="29D84841" w14:textId="77777777" w:rsidR="002656C5" w:rsidRDefault="0026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013E4" w14:textId="0D7CBBE8" w:rsidR="008A425D" w:rsidRDefault="008A425D" w:rsidP="006C50A0">
    <w:pPr>
      <w:pStyle w:val="Encabezado"/>
      <w:jc w:val="right"/>
      <w:rPr>
        <w:rFonts w:ascii="Calibri" w:hAnsi="Calibri"/>
        <w:sz w:val="20"/>
        <w:szCs w:val="20"/>
      </w:rPr>
    </w:pPr>
    <w:r>
      <w:rPr>
        <w:noProof/>
        <w:lang w:val="en-US" w:eastAsia="en-US"/>
      </w:rPr>
      <w:drawing>
        <wp:anchor distT="0" distB="0" distL="114300" distR="114300" simplePos="0" relativeHeight="251658242" behindDoc="1" locked="0" layoutInCell="1" allowOverlap="1" wp14:anchorId="12E013EA" wp14:editId="12E013EB">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Administración de </w:t>
    </w:r>
    <w:r w:rsidR="00130C10">
      <w:rPr>
        <w:rFonts w:ascii="Calibri" w:hAnsi="Calibri"/>
        <w:sz w:val="20"/>
        <w:szCs w:val="20"/>
      </w:rPr>
      <w:t>Ambulancias</w:t>
    </w:r>
    <w:r>
      <w:rPr>
        <w:rFonts w:ascii="Calibri" w:hAnsi="Calibri"/>
        <w:sz w:val="20"/>
        <w:szCs w:val="20"/>
      </w:rPr>
      <w:t xml:space="preserve">     </w:t>
    </w:r>
  </w:p>
  <w:p w14:paraId="12E013E5" w14:textId="081A81BB" w:rsidR="008A425D" w:rsidRPr="003C470A" w:rsidRDefault="008A425D"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xml:space="preserve">: </w:t>
    </w:r>
    <w:r w:rsidR="00130C10">
      <w:rPr>
        <w:rFonts w:ascii="Calibri" w:hAnsi="Calibri"/>
        <w:sz w:val="20"/>
        <w:szCs w:val="20"/>
      </w:rPr>
      <w:t>Administrador</w:t>
    </w:r>
  </w:p>
  <w:p w14:paraId="12E013E6" w14:textId="77777777" w:rsidR="008A425D" w:rsidRDefault="008A425D">
    <w:pPr>
      <w:pStyle w:val="Encabezado"/>
    </w:pPr>
    <w:r>
      <w:rPr>
        <w:noProof/>
        <w:lang w:val="en-US" w:eastAsia="en-US"/>
      </w:rPr>
      <mc:AlternateContent>
        <mc:Choice Requires="wps">
          <w:drawing>
            <wp:anchor distT="0" distB="0" distL="114300" distR="114300" simplePos="0" relativeHeight="251658241" behindDoc="0" locked="0" layoutInCell="1" allowOverlap="1" wp14:anchorId="12E013EC" wp14:editId="12E013ED">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w14:anchorId="7EC6C76F">
            <v:shapetype id="_x0000_t32" coordsize="21600,21600" o:oned="t" filled="f" o:spt="32" path="m,l21600,21600e" w14:anchorId="7E52C6CF">
              <v:path fillok="f" arrowok="t" o:connecttype="none"/>
              <o:lock v:ext="edit" shapetype="t"/>
            </v:shapetype>
            <v:shape id="AutoShape 7"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v:shadow color="#868686"/>
            </v:shape>
          </w:pict>
        </mc:Fallback>
      </mc:AlternateContent>
    </w:r>
    <w:r>
      <w:tab/>
    </w:r>
  </w:p>
</w:hdr>
</file>

<file path=word/intelligence2.xml><?xml version="1.0" encoding="utf-8"?>
<int2:intelligence xmlns:int2="http://schemas.microsoft.com/office/intelligence/2020/intelligence" xmlns:oel="http://schemas.microsoft.com/office/2019/extlst">
  <int2:observations>
    <int2:textHash int2:hashCode="e3/MeNbNFQeSW3" int2:id="7zqRO2nl">
      <int2:state int2:value="Rejected" int2:type="LegacyProofing"/>
    </int2:textHash>
    <int2:textHash int2:hashCode="7LJSBEteoPZ57n" int2:id="nsCL2BDv">
      <int2:state int2:value="Rejected" int2:type="LegacyProofing"/>
    </int2:textHash>
    <int2:textHash int2:hashCode="RvirfAz/nffNEk" int2:id="wO0mFeDK">
      <int2:state int2:value="Rejected" int2:type="LegacyProofing"/>
    </int2:textHash>
    <int2:textHash int2:hashCode="SGR0dLifqPVu1r" int2:id="yTUEotgD">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869AB50"/>
    <w:multiLevelType w:val="hybridMultilevel"/>
    <w:tmpl w:val="FFFFFFFF"/>
    <w:lvl w:ilvl="0" w:tplc="B2AC22C4">
      <w:start w:val="1"/>
      <w:numFmt w:val="bullet"/>
      <w:lvlText w:val="·"/>
      <w:lvlJc w:val="left"/>
      <w:pPr>
        <w:ind w:left="720" w:hanging="360"/>
      </w:pPr>
      <w:rPr>
        <w:rFonts w:ascii="Symbol" w:hAnsi="Symbol" w:hint="default"/>
      </w:rPr>
    </w:lvl>
    <w:lvl w:ilvl="1" w:tplc="2452E83E">
      <w:start w:val="1"/>
      <w:numFmt w:val="bullet"/>
      <w:lvlText w:val="o"/>
      <w:lvlJc w:val="left"/>
      <w:pPr>
        <w:ind w:left="1440" w:hanging="360"/>
      </w:pPr>
      <w:rPr>
        <w:rFonts w:ascii="Courier New" w:hAnsi="Courier New" w:hint="default"/>
      </w:rPr>
    </w:lvl>
    <w:lvl w:ilvl="2" w:tplc="44386C10">
      <w:start w:val="1"/>
      <w:numFmt w:val="bullet"/>
      <w:lvlText w:val=""/>
      <w:lvlJc w:val="left"/>
      <w:pPr>
        <w:ind w:left="2160" w:hanging="360"/>
      </w:pPr>
      <w:rPr>
        <w:rFonts w:ascii="Wingdings" w:hAnsi="Wingdings" w:hint="default"/>
      </w:rPr>
    </w:lvl>
    <w:lvl w:ilvl="3" w:tplc="20DE3F12">
      <w:start w:val="1"/>
      <w:numFmt w:val="bullet"/>
      <w:lvlText w:val=""/>
      <w:lvlJc w:val="left"/>
      <w:pPr>
        <w:ind w:left="2880" w:hanging="360"/>
      </w:pPr>
      <w:rPr>
        <w:rFonts w:ascii="Symbol" w:hAnsi="Symbol" w:hint="default"/>
      </w:rPr>
    </w:lvl>
    <w:lvl w:ilvl="4" w:tplc="0B0C2A72">
      <w:start w:val="1"/>
      <w:numFmt w:val="bullet"/>
      <w:lvlText w:val="o"/>
      <w:lvlJc w:val="left"/>
      <w:pPr>
        <w:ind w:left="3600" w:hanging="360"/>
      </w:pPr>
      <w:rPr>
        <w:rFonts w:ascii="Courier New" w:hAnsi="Courier New" w:hint="default"/>
      </w:rPr>
    </w:lvl>
    <w:lvl w:ilvl="5" w:tplc="BE72ACDA">
      <w:start w:val="1"/>
      <w:numFmt w:val="bullet"/>
      <w:lvlText w:val=""/>
      <w:lvlJc w:val="left"/>
      <w:pPr>
        <w:ind w:left="4320" w:hanging="360"/>
      </w:pPr>
      <w:rPr>
        <w:rFonts w:ascii="Wingdings" w:hAnsi="Wingdings" w:hint="default"/>
      </w:rPr>
    </w:lvl>
    <w:lvl w:ilvl="6" w:tplc="D23E33CA">
      <w:start w:val="1"/>
      <w:numFmt w:val="bullet"/>
      <w:lvlText w:val=""/>
      <w:lvlJc w:val="left"/>
      <w:pPr>
        <w:ind w:left="5040" w:hanging="360"/>
      </w:pPr>
      <w:rPr>
        <w:rFonts w:ascii="Symbol" w:hAnsi="Symbol" w:hint="default"/>
      </w:rPr>
    </w:lvl>
    <w:lvl w:ilvl="7" w:tplc="24DED8E2">
      <w:start w:val="1"/>
      <w:numFmt w:val="bullet"/>
      <w:lvlText w:val="o"/>
      <w:lvlJc w:val="left"/>
      <w:pPr>
        <w:ind w:left="5760" w:hanging="360"/>
      </w:pPr>
      <w:rPr>
        <w:rFonts w:ascii="Courier New" w:hAnsi="Courier New" w:hint="default"/>
      </w:rPr>
    </w:lvl>
    <w:lvl w:ilvl="8" w:tplc="E96427C0">
      <w:start w:val="1"/>
      <w:numFmt w:val="bullet"/>
      <w:lvlText w:val=""/>
      <w:lvlJc w:val="left"/>
      <w:pPr>
        <w:ind w:left="6480" w:hanging="360"/>
      </w:pPr>
      <w:rPr>
        <w:rFonts w:ascii="Wingdings" w:hAnsi="Wingdings" w:hint="default"/>
      </w:rPr>
    </w:lvl>
  </w:abstractNum>
  <w:abstractNum w:abstractNumId="8" w15:restartNumberingAfterBreak="0">
    <w:nsid w:val="15CFC89F"/>
    <w:multiLevelType w:val="hybridMultilevel"/>
    <w:tmpl w:val="FFFFFFFF"/>
    <w:lvl w:ilvl="0" w:tplc="797A9E40">
      <w:start w:val="1"/>
      <w:numFmt w:val="bullet"/>
      <w:lvlText w:val="·"/>
      <w:lvlJc w:val="left"/>
      <w:pPr>
        <w:ind w:left="720" w:hanging="360"/>
      </w:pPr>
      <w:rPr>
        <w:rFonts w:ascii="Symbol" w:hAnsi="Symbol" w:hint="default"/>
      </w:rPr>
    </w:lvl>
    <w:lvl w:ilvl="1" w:tplc="96863064">
      <w:start w:val="1"/>
      <w:numFmt w:val="bullet"/>
      <w:lvlText w:val="o"/>
      <w:lvlJc w:val="left"/>
      <w:pPr>
        <w:ind w:left="1440" w:hanging="360"/>
      </w:pPr>
      <w:rPr>
        <w:rFonts w:ascii="Courier New" w:hAnsi="Courier New" w:hint="default"/>
      </w:rPr>
    </w:lvl>
    <w:lvl w:ilvl="2" w:tplc="C89803A2">
      <w:start w:val="1"/>
      <w:numFmt w:val="bullet"/>
      <w:lvlText w:val=""/>
      <w:lvlJc w:val="left"/>
      <w:pPr>
        <w:ind w:left="2160" w:hanging="360"/>
      </w:pPr>
      <w:rPr>
        <w:rFonts w:ascii="Wingdings" w:hAnsi="Wingdings" w:hint="default"/>
      </w:rPr>
    </w:lvl>
    <w:lvl w:ilvl="3" w:tplc="CDCCB210">
      <w:start w:val="1"/>
      <w:numFmt w:val="bullet"/>
      <w:lvlText w:val=""/>
      <w:lvlJc w:val="left"/>
      <w:pPr>
        <w:ind w:left="2880" w:hanging="360"/>
      </w:pPr>
      <w:rPr>
        <w:rFonts w:ascii="Symbol" w:hAnsi="Symbol" w:hint="default"/>
      </w:rPr>
    </w:lvl>
    <w:lvl w:ilvl="4" w:tplc="AA02BD8C">
      <w:start w:val="1"/>
      <w:numFmt w:val="bullet"/>
      <w:lvlText w:val="o"/>
      <w:lvlJc w:val="left"/>
      <w:pPr>
        <w:ind w:left="3600" w:hanging="360"/>
      </w:pPr>
      <w:rPr>
        <w:rFonts w:ascii="Courier New" w:hAnsi="Courier New" w:hint="default"/>
      </w:rPr>
    </w:lvl>
    <w:lvl w:ilvl="5" w:tplc="3F3E772C">
      <w:start w:val="1"/>
      <w:numFmt w:val="bullet"/>
      <w:lvlText w:val=""/>
      <w:lvlJc w:val="left"/>
      <w:pPr>
        <w:ind w:left="4320" w:hanging="360"/>
      </w:pPr>
      <w:rPr>
        <w:rFonts w:ascii="Wingdings" w:hAnsi="Wingdings" w:hint="default"/>
      </w:rPr>
    </w:lvl>
    <w:lvl w:ilvl="6" w:tplc="5566BCA8">
      <w:start w:val="1"/>
      <w:numFmt w:val="bullet"/>
      <w:lvlText w:val=""/>
      <w:lvlJc w:val="left"/>
      <w:pPr>
        <w:ind w:left="5040" w:hanging="360"/>
      </w:pPr>
      <w:rPr>
        <w:rFonts w:ascii="Symbol" w:hAnsi="Symbol" w:hint="default"/>
      </w:rPr>
    </w:lvl>
    <w:lvl w:ilvl="7" w:tplc="195C5C88">
      <w:start w:val="1"/>
      <w:numFmt w:val="bullet"/>
      <w:lvlText w:val="o"/>
      <w:lvlJc w:val="left"/>
      <w:pPr>
        <w:ind w:left="5760" w:hanging="360"/>
      </w:pPr>
      <w:rPr>
        <w:rFonts w:ascii="Courier New" w:hAnsi="Courier New" w:hint="default"/>
      </w:rPr>
    </w:lvl>
    <w:lvl w:ilvl="8" w:tplc="3DC8A88A">
      <w:start w:val="1"/>
      <w:numFmt w:val="bullet"/>
      <w:lvlText w:val=""/>
      <w:lvlJc w:val="left"/>
      <w:pPr>
        <w:ind w:left="6480" w:hanging="360"/>
      </w:pPr>
      <w:rPr>
        <w:rFonts w:ascii="Wingdings" w:hAnsi="Wingdings" w:hint="default"/>
      </w:rPr>
    </w:lvl>
  </w:abstractNum>
  <w:abstractNum w:abstractNumId="9" w15:restartNumberingAfterBreak="0">
    <w:nsid w:val="18CAD5EA"/>
    <w:multiLevelType w:val="hybridMultilevel"/>
    <w:tmpl w:val="FFFFFFFF"/>
    <w:lvl w:ilvl="0" w:tplc="966ADE0E">
      <w:start w:val="1"/>
      <w:numFmt w:val="bullet"/>
      <w:lvlText w:val="·"/>
      <w:lvlJc w:val="left"/>
      <w:pPr>
        <w:ind w:left="720" w:hanging="360"/>
      </w:pPr>
      <w:rPr>
        <w:rFonts w:ascii="Symbol" w:hAnsi="Symbol" w:hint="default"/>
      </w:rPr>
    </w:lvl>
    <w:lvl w:ilvl="1" w:tplc="436E5F68">
      <w:start w:val="1"/>
      <w:numFmt w:val="bullet"/>
      <w:lvlText w:val="o"/>
      <w:lvlJc w:val="left"/>
      <w:pPr>
        <w:ind w:left="1440" w:hanging="360"/>
      </w:pPr>
      <w:rPr>
        <w:rFonts w:ascii="Courier New" w:hAnsi="Courier New" w:hint="default"/>
      </w:rPr>
    </w:lvl>
    <w:lvl w:ilvl="2" w:tplc="97FC35EE">
      <w:start w:val="1"/>
      <w:numFmt w:val="bullet"/>
      <w:lvlText w:val=""/>
      <w:lvlJc w:val="left"/>
      <w:pPr>
        <w:ind w:left="2160" w:hanging="360"/>
      </w:pPr>
      <w:rPr>
        <w:rFonts w:ascii="Wingdings" w:hAnsi="Wingdings" w:hint="default"/>
      </w:rPr>
    </w:lvl>
    <w:lvl w:ilvl="3" w:tplc="6778D220">
      <w:start w:val="1"/>
      <w:numFmt w:val="bullet"/>
      <w:lvlText w:val=""/>
      <w:lvlJc w:val="left"/>
      <w:pPr>
        <w:ind w:left="2880" w:hanging="360"/>
      </w:pPr>
      <w:rPr>
        <w:rFonts w:ascii="Symbol" w:hAnsi="Symbol" w:hint="default"/>
      </w:rPr>
    </w:lvl>
    <w:lvl w:ilvl="4" w:tplc="C4EADF30">
      <w:start w:val="1"/>
      <w:numFmt w:val="bullet"/>
      <w:lvlText w:val="o"/>
      <w:lvlJc w:val="left"/>
      <w:pPr>
        <w:ind w:left="3600" w:hanging="360"/>
      </w:pPr>
      <w:rPr>
        <w:rFonts w:ascii="Courier New" w:hAnsi="Courier New" w:hint="default"/>
      </w:rPr>
    </w:lvl>
    <w:lvl w:ilvl="5" w:tplc="F83CCC6A">
      <w:start w:val="1"/>
      <w:numFmt w:val="bullet"/>
      <w:lvlText w:val=""/>
      <w:lvlJc w:val="left"/>
      <w:pPr>
        <w:ind w:left="4320" w:hanging="360"/>
      </w:pPr>
      <w:rPr>
        <w:rFonts w:ascii="Wingdings" w:hAnsi="Wingdings" w:hint="default"/>
      </w:rPr>
    </w:lvl>
    <w:lvl w:ilvl="6" w:tplc="922E68B8">
      <w:start w:val="1"/>
      <w:numFmt w:val="bullet"/>
      <w:lvlText w:val=""/>
      <w:lvlJc w:val="left"/>
      <w:pPr>
        <w:ind w:left="5040" w:hanging="360"/>
      </w:pPr>
      <w:rPr>
        <w:rFonts w:ascii="Symbol" w:hAnsi="Symbol" w:hint="default"/>
      </w:rPr>
    </w:lvl>
    <w:lvl w:ilvl="7" w:tplc="F7B0A386">
      <w:start w:val="1"/>
      <w:numFmt w:val="bullet"/>
      <w:lvlText w:val="o"/>
      <w:lvlJc w:val="left"/>
      <w:pPr>
        <w:ind w:left="5760" w:hanging="360"/>
      </w:pPr>
      <w:rPr>
        <w:rFonts w:ascii="Courier New" w:hAnsi="Courier New" w:hint="default"/>
      </w:rPr>
    </w:lvl>
    <w:lvl w:ilvl="8" w:tplc="F076A9C0">
      <w:start w:val="1"/>
      <w:numFmt w:val="bullet"/>
      <w:lvlText w:val=""/>
      <w:lvlJc w:val="left"/>
      <w:pPr>
        <w:ind w:left="6480" w:hanging="360"/>
      </w:pPr>
      <w:rPr>
        <w:rFonts w:ascii="Wingdings" w:hAnsi="Wingdings" w:hint="default"/>
      </w:rPr>
    </w:lvl>
  </w:abstractNum>
  <w:abstractNum w:abstractNumId="10" w15:restartNumberingAfterBreak="0">
    <w:nsid w:val="18DB6A8E"/>
    <w:multiLevelType w:val="hybridMultilevel"/>
    <w:tmpl w:val="FFFFFFFF"/>
    <w:lvl w:ilvl="0" w:tplc="54768906">
      <w:start w:val="1"/>
      <w:numFmt w:val="bullet"/>
      <w:lvlText w:val="·"/>
      <w:lvlJc w:val="left"/>
      <w:pPr>
        <w:ind w:left="720" w:hanging="360"/>
      </w:pPr>
      <w:rPr>
        <w:rFonts w:ascii="Symbol" w:hAnsi="Symbol" w:hint="default"/>
      </w:rPr>
    </w:lvl>
    <w:lvl w:ilvl="1" w:tplc="41ACC498">
      <w:start w:val="1"/>
      <w:numFmt w:val="bullet"/>
      <w:lvlText w:val="o"/>
      <w:lvlJc w:val="left"/>
      <w:pPr>
        <w:ind w:left="1440" w:hanging="360"/>
      </w:pPr>
      <w:rPr>
        <w:rFonts w:ascii="Courier New" w:hAnsi="Courier New" w:hint="default"/>
      </w:rPr>
    </w:lvl>
    <w:lvl w:ilvl="2" w:tplc="9634E7A4">
      <w:start w:val="1"/>
      <w:numFmt w:val="bullet"/>
      <w:lvlText w:val=""/>
      <w:lvlJc w:val="left"/>
      <w:pPr>
        <w:ind w:left="2160" w:hanging="360"/>
      </w:pPr>
      <w:rPr>
        <w:rFonts w:ascii="Wingdings" w:hAnsi="Wingdings" w:hint="default"/>
      </w:rPr>
    </w:lvl>
    <w:lvl w:ilvl="3" w:tplc="13224168">
      <w:start w:val="1"/>
      <w:numFmt w:val="bullet"/>
      <w:lvlText w:val=""/>
      <w:lvlJc w:val="left"/>
      <w:pPr>
        <w:ind w:left="2880" w:hanging="360"/>
      </w:pPr>
      <w:rPr>
        <w:rFonts w:ascii="Symbol" w:hAnsi="Symbol" w:hint="default"/>
      </w:rPr>
    </w:lvl>
    <w:lvl w:ilvl="4" w:tplc="93E8A44A">
      <w:start w:val="1"/>
      <w:numFmt w:val="bullet"/>
      <w:lvlText w:val="o"/>
      <w:lvlJc w:val="left"/>
      <w:pPr>
        <w:ind w:left="3600" w:hanging="360"/>
      </w:pPr>
      <w:rPr>
        <w:rFonts w:ascii="Courier New" w:hAnsi="Courier New" w:hint="default"/>
      </w:rPr>
    </w:lvl>
    <w:lvl w:ilvl="5" w:tplc="14E29362">
      <w:start w:val="1"/>
      <w:numFmt w:val="bullet"/>
      <w:lvlText w:val=""/>
      <w:lvlJc w:val="left"/>
      <w:pPr>
        <w:ind w:left="4320" w:hanging="360"/>
      </w:pPr>
      <w:rPr>
        <w:rFonts w:ascii="Wingdings" w:hAnsi="Wingdings" w:hint="default"/>
      </w:rPr>
    </w:lvl>
    <w:lvl w:ilvl="6" w:tplc="8F6A677A">
      <w:start w:val="1"/>
      <w:numFmt w:val="bullet"/>
      <w:lvlText w:val=""/>
      <w:lvlJc w:val="left"/>
      <w:pPr>
        <w:ind w:left="5040" w:hanging="360"/>
      </w:pPr>
      <w:rPr>
        <w:rFonts w:ascii="Symbol" w:hAnsi="Symbol" w:hint="default"/>
      </w:rPr>
    </w:lvl>
    <w:lvl w:ilvl="7" w:tplc="549C3F08">
      <w:start w:val="1"/>
      <w:numFmt w:val="bullet"/>
      <w:lvlText w:val="o"/>
      <w:lvlJc w:val="left"/>
      <w:pPr>
        <w:ind w:left="5760" w:hanging="360"/>
      </w:pPr>
      <w:rPr>
        <w:rFonts w:ascii="Courier New" w:hAnsi="Courier New" w:hint="default"/>
      </w:rPr>
    </w:lvl>
    <w:lvl w:ilvl="8" w:tplc="99FAB61C">
      <w:start w:val="1"/>
      <w:numFmt w:val="bullet"/>
      <w:lvlText w:val=""/>
      <w:lvlJc w:val="left"/>
      <w:pPr>
        <w:ind w:left="6480" w:hanging="360"/>
      </w:pPr>
      <w:rPr>
        <w:rFonts w:ascii="Wingdings" w:hAnsi="Wingdings" w:hint="default"/>
      </w:rPr>
    </w:lvl>
  </w:abstractNum>
  <w:abstractNum w:abstractNumId="11" w15:restartNumberingAfterBreak="0">
    <w:nsid w:val="1BB017DD"/>
    <w:multiLevelType w:val="hybridMultilevel"/>
    <w:tmpl w:val="FFFFFFFF"/>
    <w:lvl w:ilvl="0" w:tplc="C9963598">
      <w:start w:val="1"/>
      <w:numFmt w:val="bullet"/>
      <w:lvlText w:val="·"/>
      <w:lvlJc w:val="left"/>
      <w:pPr>
        <w:ind w:left="720" w:hanging="360"/>
      </w:pPr>
      <w:rPr>
        <w:rFonts w:ascii="Symbol" w:hAnsi="Symbol" w:hint="default"/>
      </w:rPr>
    </w:lvl>
    <w:lvl w:ilvl="1" w:tplc="5192D854">
      <w:start w:val="1"/>
      <w:numFmt w:val="bullet"/>
      <w:lvlText w:val="o"/>
      <w:lvlJc w:val="left"/>
      <w:pPr>
        <w:ind w:left="1440" w:hanging="360"/>
      </w:pPr>
      <w:rPr>
        <w:rFonts w:ascii="Courier New" w:hAnsi="Courier New" w:hint="default"/>
      </w:rPr>
    </w:lvl>
    <w:lvl w:ilvl="2" w:tplc="C0A0332C">
      <w:start w:val="1"/>
      <w:numFmt w:val="bullet"/>
      <w:lvlText w:val=""/>
      <w:lvlJc w:val="left"/>
      <w:pPr>
        <w:ind w:left="2160" w:hanging="360"/>
      </w:pPr>
      <w:rPr>
        <w:rFonts w:ascii="Wingdings" w:hAnsi="Wingdings" w:hint="default"/>
      </w:rPr>
    </w:lvl>
    <w:lvl w:ilvl="3" w:tplc="98DCB55E">
      <w:start w:val="1"/>
      <w:numFmt w:val="bullet"/>
      <w:lvlText w:val=""/>
      <w:lvlJc w:val="left"/>
      <w:pPr>
        <w:ind w:left="2880" w:hanging="360"/>
      </w:pPr>
      <w:rPr>
        <w:rFonts w:ascii="Symbol" w:hAnsi="Symbol" w:hint="default"/>
      </w:rPr>
    </w:lvl>
    <w:lvl w:ilvl="4" w:tplc="7BFE2840">
      <w:start w:val="1"/>
      <w:numFmt w:val="bullet"/>
      <w:lvlText w:val="o"/>
      <w:lvlJc w:val="left"/>
      <w:pPr>
        <w:ind w:left="3600" w:hanging="360"/>
      </w:pPr>
      <w:rPr>
        <w:rFonts w:ascii="Courier New" w:hAnsi="Courier New" w:hint="default"/>
      </w:rPr>
    </w:lvl>
    <w:lvl w:ilvl="5" w:tplc="974E0A24">
      <w:start w:val="1"/>
      <w:numFmt w:val="bullet"/>
      <w:lvlText w:val=""/>
      <w:lvlJc w:val="left"/>
      <w:pPr>
        <w:ind w:left="4320" w:hanging="360"/>
      </w:pPr>
      <w:rPr>
        <w:rFonts w:ascii="Wingdings" w:hAnsi="Wingdings" w:hint="default"/>
      </w:rPr>
    </w:lvl>
    <w:lvl w:ilvl="6" w:tplc="505ADB46">
      <w:start w:val="1"/>
      <w:numFmt w:val="bullet"/>
      <w:lvlText w:val=""/>
      <w:lvlJc w:val="left"/>
      <w:pPr>
        <w:ind w:left="5040" w:hanging="360"/>
      </w:pPr>
      <w:rPr>
        <w:rFonts w:ascii="Symbol" w:hAnsi="Symbol" w:hint="default"/>
      </w:rPr>
    </w:lvl>
    <w:lvl w:ilvl="7" w:tplc="A9B0347E">
      <w:start w:val="1"/>
      <w:numFmt w:val="bullet"/>
      <w:lvlText w:val="o"/>
      <w:lvlJc w:val="left"/>
      <w:pPr>
        <w:ind w:left="5760" w:hanging="360"/>
      </w:pPr>
      <w:rPr>
        <w:rFonts w:ascii="Courier New" w:hAnsi="Courier New" w:hint="default"/>
      </w:rPr>
    </w:lvl>
    <w:lvl w:ilvl="8" w:tplc="4136177C">
      <w:start w:val="1"/>
      <w:numFmt w:val="bullet"/>
      <w:lvlText w:val=""/>
      <w:lvlJc w:val="left"/>
      <w:pPr>
        <w:ind w:left="6480" w:hanging="360"/>
      </w:pPr>
      <w:rPr>
        <w:rFonts w:ascii="Wingdings" w:hAnsi="Wingdings" w:hint="default"/>
      </w:rPr>
    </w:lvl>
  </w:abstractNum>
  <w:abstractNum w:abstractNumId="12"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pStyle w:val="Ttulo4"/>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pStyle w:val="Ttulo7"/>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pStyle w:val="Ttulo9"/>
      <w:isLgl/>
      <w:lvlText w:val="%1.%2.%3.%4.%5.%6.%7.%8.%9."/>
      <w:lvlJc w:val="left"/>
      <w:pPr>
        <w:ind w:left="2520" w:hanging="2160"/>
      </w:pPr>
      <w:rPr>
        <w:rFonts w:hint="default"/>
        <w:i w:val="0"/>
        <w:sz w:val="24"/>
      </w:rPr>
    </w:lvl>
  </w:abstractNum>
  <w:abstractNum w:abstractNumId="13" w15:restartNumberingAfterBreak="0">
    <w:nsid w:val="291C8905"/>
    <w:multiLevelType w:val="hybridMultilevel"/>
    <w:tmpl w:val="FFFFFFFF"/>
    <w:lvl w:ilvl="0" w:tplc="719A9888">
      <w:start w:val="1"/>
      <w:numFmt w:val="bullet"/>
      <w:lvlText w:val="·"/>
      <w:lvlJc w:val="left"/>
      <w:pPr>
        <w:ind w:left="720" w:hanging="360"/>
      </w:pPr>
      <w:rPr>
        <w:rFonts w:ascii="Symbol" w:hAnsi="Symbol" w:hint="default"/>
      </w:rPr>
    </w:lvl>
    <w:lvl w:ilvl="1" w:tplc="276A5DE4">
      <w:start w:val="1"/>
      <w:numFmt w:val="bullet"/>
      <w:lvlText w:val="o"/>
      <w:lvlJc w:val="left"/>
      <w:pPr>
        <w:ind w:left="1440" w:hanging="360"/>
      </w:pPr>
      <w:rPr>
        <w:rFonts w:ascii="Courier New" w:hAnsi="Courier New" w:hint="default"/>
      </w:rPr>
    </w:lvl>
    <w:lvl w:ilvl="2" w:tplc="6342505C">
      <w:start w:val="1"/>
      <w:numFmt w:val="bullet"/>
      <w:lvlText w:val=""/>
      <w:lvlJc w:val="left"/>
      <w:pPr>
        <w:ind w:left="2160" w:hanging="360"/>
      </w:pPr>
      <w:rPr>
        <w:rFonts w:ascii="Wingdings" w:hAnsi="Wingdings" w:hint="default"/>
      </w:rPr>
    </w:lvl>
    <w:lvl w:ilvl="3" w:tplc="6C66DE8E">
      <w:start w:val="1"/>
      <w:numFmt w:val="bullet"/>
      <w:lvlText w:val=""/>
      <w:lvlJc w:val="left"/>
      <w:pPr>
        <w:ind w:left="2880" w:hanging="360"/>
      </w:pPr>
      <w:rPr>
        <w:rFonts w:ascii="Symbol" w:hAnsi="Symbol" w:hint="default"/>
      </w:rPr>
    </w:lvl>
    <w:lvl w:ilvl="4" w:tplc="881E72D4">
      <w:start w:val="1"/>
      <w:numFmt w:val="bullet"/>
      <w:lvlText w:val="o"/>
      <w:lvlJc w:val="left"/>
      <w:pPr>
        <w:ind w:left="3600" w:hanging="360"/>
      </w:pPr>
      <w:rPr>
        <w:rFonts w:ascii="Courier New" w:hAnsi="Courier New" w:hint="default"/>
      </w:rPr>
    </w:lvl>
    <w:lvl w:ilvl="5" w:tplc="A92EE352">
      <w:start w:val="1"/>
      <w:numFmt w:val="bullet"/>
      <w:lvlText w:val=""/>
      <w:lvlJc w:val="left"/>
      <w:pPr>
        <w:ind w:left="4320" w:hanging="360"/>
      </w:pPr>
      <w:rPr>
        <w:rFonts w:ascii="Wingdings" w:hAnsi="Wingdings" w:hint="default"/>
      </w:rPr>
    </w:lvl>
    <w:lvl w:ilvl="6" w:tplc="4D701784">
      <w:start w:val="1"/>
      <w:numFmt w:val="bullet"/>
      <w:lvlText w:val=""/>
      <w:lvlJc w:val="left"/>
      <w:pPr>
        <w:ind w:left="5040" w:hanging="360"/>
      </w:pPr>
      <w:rPr>
        <w:rFonts w:ascii="Symbol" w:hAnsi="Symbol" w:hint="default"/>
      </w:rPr>
    </w:lvl>
    <w:lvl w:ilvl="7" w:tplc="8E9A113E">
      <w:start w:val="1"/>
      <w:numFmt w:val="bullet"/>
      <w:lvlText w:val="o"/>
      <w:lvlJc w:val="left"/>
      <w:pPr>
        <w:ind w:left="5760" w:hanging="360"/>
      </w:pPr>
      <w:rPr>
        <w:rFonts w:ascii="Courier New" w:hAnsi="Courier New" w:hint="default"/>
      </w:rPr>
    </w:lvl>
    <w:lvl w:ilvl="8" w:tplc="E0326B28">
      <w:start w:val="1"/>
      <w:numFmt w:val="bullet"/>
      <w:lvlText w:val=""/>
      <w:lvlJc w:val="left"/>
      <w:pPr>
        <w:ind w:left="6480" w:hanging="360"/>
      </w:pPr>
      <w:rPr>
        <w:rFonts w:ascii="Wingdings" w:hAnsi="Wingdings" w:hint="default"/>
      </w:rPr>
    </w:lvl>
  </w:abstractNum>
  <w:abstractNum w:abstractNumId="14" w15:restartNumberingAfterBreak="0">
    <w:nsid w:val="2A09AB86"/>
    <w:multiLevelType w:val="hybridMultilevel"/>
    <w:tmpl w:val="FFFFFFFF"/>
    <w:lvl w:ilvl="0" w:tplc="E4705906">
      <w:start w:val="1"/>
      <w:numFmt w:val="bullet"/>
      <w:lvlText w:val="·"/>
      <w:lvlJc w:val="left"/>
      <w:pPr>
        <w:ind w:left="720" w:hanging="360"/>
      </w:pPr>
      <w:rPr>
        <w:rFonts w:ascii="Symbol" w:hAnsi="Symbol" w:hint="default"/>
      </w:rPr>
    </w:lvl>
    <w:lvl w:ilvl="1" w:tplc="A4F0FCAE">
      <w:start w:val="1"/>
      <w:numFmt w:val="bullet"/>
      <w:lvlText w:val="o"/>
      <w:lvlJc w:val="left"/>
      <w:pPr>
        <w:ind w:left="1440" w:hanging="360"/>
      </w:pPr>
      <w:rPr>
        <w:rFonts w:ascii="Courier New" w:hAnsi="Courier New" w:hint="default"/>
      </w:rPr>
    </w:lvl>
    <w:lvl w:ilvl="2" w:tplc="480ECEA8">
      <w:start w:val="1"/>
      <w:numFmt w:val="bullet"/>
      <w:lvlText w:val=""/>
      <w:lvlJc w:val="left"/>
      <w:pPr>
        <w:ind w:left="2160" w:hanging="360"/>
      </w:pPr>
      <w:rPr>
        <w:rFonts w:ascii="Wingdings" w:hAnsi="Wingdings" w:hint="default"/>
      </w:rPr>
    </w:lvl>
    <w:lvl w:ilvl="3" w:tplc="955C70A8">
      <w:start w:val="1"/>
      <w:numFmt w:val="bullet"/>
      <w:lvlText w:val=""/>
      <w:lvlJc w:val="left"/>
      <w:pPr>
        <w:ind w:left="2880" w:hanging="360"/>
      </w:pPr>
      <w:rPr>
        <w:rFonts w:ascii="Symbol" w:hAnsi="Symbol" w:hint="default"/>
      </w:rPr>
    </w:lvl>
    <w:lvl w:ilvl="4" w:tplc="514EADFA">
      <w:start w:val="1"/>
      <w:numFmt w:val="bullet"/>
      <w:lvlText w:val="o"/>
      <w:lvlJc w:val="left"/>
      <w:pPr>
        <w:ind w:left="3600" w:hanging="360"/>
      </w:pPr>
      <w:rPr>
        <w:rFonts w:ascii="Courier New" w:hAnsi="Courier New" w:hint="default"/>
      </w:rPr>
    </w:lvl>
    <w:lvl w:ilvl="5" w:tplc="E44E14F4">
      <w:start w:val="1"/>
      <w:numFmt w:val="bullet"/>
      <w:lvlText w:val=""/>
      <w:lvlJc w:val="left"/>
      <w:pPr>
        <w:ind w:left="4320" w:hanging="360"/>
      </w:pPr>
      <w:rPr>
        <w:rFonts w:ascii="Wingdings" w:hAnsi="Wingdings" w:hint="default"/>
      </w:rPr>
    </w:lvl>
    <w:lvl w:ilvl="6" w:tplc="409C24FE">
      <w:start w:val="1"/>
      <w:numFmt w:val="bullet"/>
      <w:lvlText w:val=""/>
      <w:lvlJc w:val="left"/>
      <w:pPr>
        <w:ind w:left="5040" w:hanging="360"/>
      </w:pPr>
      <w:rPr>
        <w:rFonts w:ascii="Symbol" w:hAnsi="Symbol" w:hint="default"/>
      </w:rPr>
    </w:lvl>
    <w:lvl w:ilvl="7" w:tplc="89980FD8">
      <w:start w:val="1"/>
      <w:numFmt w:val="bullet"/>
      <w:lvlText w:val="o"/>
      <w:lvlJc w:val="left"/>
      <w:pPr>
        <w:ind w:left="5760" w:hanging="360"/>
      </w:pPr>
      <w:rPr>
        <w:rFonts w:ascii="Courier New" w:hAnsi="Courier New" w:hint="default"/>
      </w:rPr>
    </w:lvl>
    <w:lvl w:ilvl="8" w:tplc="1728E2EA">
      <w:start w:val="1"/>
      <w:numFmt w:val="bullet"/>
      <w:lvlText w:val=""/>
      <w:lvlJc w:val="left"/>
      <w:pPr>
        <w:ind w:left="6480" w:hanging="360"/>
      </w:pPr>
      <w:rPr>
        <w:rFonts w:ascii="Wingdings" w:hAnsi="Wingdings" w:hint="default"/>
      </w:rPr>
    </w:lvl>
  </w:abstractNum>
  <w:abstractNum w:abstractNumId="15" w15:restartNumberingAfterBreak="0">
    <w:nsid w:val="2B3104EF"/>
    <w:multiLevelType w:val="hybridMultilevel"/>
    <w:tmpl w:val="FFFFFFFF"/>
    <w:lvl w:ilvl="0" w:tplc="E05A7684">
      <w:start w:val="1"/>
      <w:numFmt w:val="bullet"/>
      <w:lvlText w:val="·"/>
      <w:lvlJc w:val="left"/>
      <w:pPr>
        <w:ind w:left="720" w:hanging="360"/>
      </w:pPr>
      <w:rPr>
        <w:rFonts w:ascii="Symbol" w:hAnsi="Symbol" w:hint="default"/>
      </w:rPr>
    </w:lvl>
    <w:lvl w:ilvl="1" w:tplc="48AC465C">
      <w:start w:val="1"/>
      <w:numFmt w:val="bullet"/>
      <w:lvlText w:val="o"/>
      <w:lvlJc w:val="left"/>
      <w:pPr>
        <w:ind w:left="1440" w:hanging="360"/>
      </w:pPr>
      <w:rPr>
        <w:rFonts w:ascii="Courier New" w:hAnsi="Courier New" w:hint="default"/>
      </w:rPr>
    </w:lvl>
    <w:lvl w:ilvl="2" w:tplc="879E487E">
      <w:start w:val="1"/>
      <w:numFmt w:val="bullet"/>
      <w:lvlText w:val=""/>
      <w:lvlJc w:val="left"/>
      <w:pPr>
        <w:ind w:left="2160" w:hanging="360"/>
      </w:pPr>
      <w:rPr>
        <w:rFonts w:ascii="Wingdings" w:hAnsi="Wingdings" w:hint="default"/>
      </w:rPr>
    </w:lvl>
    <w:lvl w:ilvl="3" w:tplc="674EB9D2">
      <w:start w:val="1"/>
      <w:numFmt w:val="bullet"/>
      <w:lvlText w:val=""/>
      <w:lvlJc w:val="left"/>
      <w:pPr>
        <w:ind w:left="2880" w:hanging="360"/>
      </w:pPr>
      <w:rPr>
        <w:rFonts w:ascii="Symbol" w:hAnsi="Symbol" w:hint="default"/>
      </w:rPr>
    </w:lvl>
    <w:lvl w:ilvl="4" w:tplc="6338D1CA">
      <w:start w:val="1"/>
      <w:numFmt w:val="bullet"/>
      <w:lvlText w:val="o"/>
      <w:lvlJc w:val="left"/>
      <w:pPr>
        <w:ind w:left="3600" w:hanging="360"/>
      </w:pPr>
      <w:rPr>
        <w:rFonts w:ascii="Courier New" w:hAnsi="Courier New" w:hint="default"/>
      </w:rPr>
    </w:lvl>
    <w:lvl w:ilvl="5" w:tplc="E95C0796">
      <w:start w:val="1"/>
      <w:numFmt w:val="bullet"/>
      <w:lvlText w:val=""/>
      <w:lvlJc w:val="left"/>
      <w:pPr>
        <w:ind w:left="4320" w:hanging="360"/>
      </w:pPr>
      <w:rPr>
        <w:rFonts w:ascii="Wingdings" w:hAnsi="Wingdings" w:hint="default"/>
      </w:rPr>
    </w:lvl>
    <w:lvl w:ilvl="6" w:tplc="57A4B062">
      <w:start w:val="1"/>
      <w:numFmt w:val="bullet"/>
      <w:lvlText w:val=""/>
      <w:lvlJc w:val="left"/>
      <w:pPr>
        <w:ind w:left="5040" w:hanging="360"/>
      </w:pPr>
      <w:rPr>
        <w:rFonts w:ascii="Symbol" w:hAnsi="Symbol" w:hint="default"/>
      </w:rPr>
    </w:lvl>
    <w:lvl w:ilvl="7" w:tplc="2910CB2C">
      <w:start w:val="1"/>
      <w:numFmt w:val="bullet"/>
      <w:lvlText w:val="o"/>
      <w:lvlJc w:val="left"/>
      <w:pPr>
        <w:ind w:left="5760" w:hanging="360"/>
      </w:pPr>
      <w:rPr>
        <w:rFonts w:ascii="Courier New" w:hAnsi="Courier New" w:hint="default"/>
      </w:rPr>
    </w:lvl>
    <w:lvl w:ilvl="8" w:tplc="CC2A0F28">
      <w:start w:val="1"/>
      <w:numFmt w:val="bullet"/>
      <w:lvlText w:val=""/>
      <w:lvlJc w:val="left"/>
      <w:pPr>
        <w:ind w:left="6480" w:hanging="360"/>
      </w:pPr>
      <w:rPr>
        <w:rFonts w:ascii="Wingdings" w:hAnsi="Wingdings" w:hint="default"/>
      </w:rPr>
    </w:lvl>
  </w:abstractNum>
  <w:abstractNum w:abstractNumId="16" w15:restartNumberingAfterBreak="0">
    <w:nsid w:val="2D6A004D"/>
    <w:multiLevelType w:val="hybridMultilevel"/>
    <w:tmpl w:val="55CCC5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2E505EBC"/>
    <w:multiLevelType w:val="hybridMultilevel"/>
    <w:tmpl w:val="1E90C1C0"/>
    <w:lvl w:ilvl="0" w:tplc="FFFFFFFF">
      <w:start w:val="1"/>
      <w:numFmt w:val="bullet"/>
      <w:lvlText w:val="-"/>
      <w:lvlJc w:val="left"/>
      <w:pPr>
        <w:tabs>
          <w:tab w:val="num" w:pos="1080"/>
        </w:tabs>
        <w:ind w:left="1080" w:hanging="360"/>
      </w:pPr>
      <w:rPr>
        <w:rFonts w:ascii="Times New Roman" w:hAnsi="Times New Roman" w:hint="default"/>
      </w:rPr>
    </w:lvl>
    <w:lvl w:ilvl="1" w:tplc="0C0A0003" w:tentative="1">
      <w:start w:val="1"/>
      <w:numFmt w:val="bullet"/>
      <w:lvlText w:val="o"/>
      <w:lvlJc w:val="left"/>
      <w:pPr>
        <w:tabs>
          <w:tab w:val="num" w:pos="1800"/>
        </w:tabs>
        <w:ind w:left="1800" w:hanging="360"/>
      </w:pPr>
      <w:rPr>
        <w:rFonts w:ascii="Courier New" w:hAnsi="Courier New" w:cs="Arial"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Arial"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Arial"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34952472"/>
    <w:multiLevelType w:val="hybridMultilevel"/>
    <w:tmpl w:val="FFFFFFFF"/>
    <w:lvl w:ilvl="0" w:tplc="63BA556C">
      <w:start w:val="1"/>
      <w:numFmt w:val="bullet"/>
      <w:lvlText w:val="·"/>
      <w:lvlJc w:val="left"/>
      <w:pPr>
        <w:ind w:left="720" w:hanging="360"/>
      </w:pPr>
      <w:rPr>
        <w:rFonts w:ascii="Symbol" w:hAnsi="Symbol" w:hint="default"/>
      </w:rPr>
    </w:lvl>
    <w:lvl w:ilvl="1" w:tplc="912E2E4A">
      <w:start w:val="1"/>
      <w:numFmt w:val="bullet"/>
      <w:lvlText w:val="o"/>
      <w:lvlJc w:val="left"/>
      <w:pPr>
        <w:ind w:left="1440" w:hanging="360"/>
      </w:pPr>
      <w:rPr>
        <w:rFonts w:ascii="Courier New" w:hAnsi="Courier New" w:hint="default"/>
      </w:rPr>
    </w:lvl>
    <w:lvl w:ilvl="2" w:tplc="17E2B342">
      <w:start w:val="1"/>
      <w:numFmt w:val="bullet"/>
      <w:lvlText w:val=""/>
      <w:lvlJc w:val="left"/>
      <w:pPr>
        <w:ind w:left="2160" w:hanging="360"/>
      </w:pPr>
      <w:rPr>
        <w:rFonts w:ascii="Wingdings" w:hAnsi="Wingdings" w:hint="default"/>
      </w:rPr>
    </w:lvl>
    <w:lvl w:ilvl="3" w:tplc="5E066676">
      <w:start w:val="1"/>
      <w:numFmt w:val="bullet"/>
      <w:lvlText w:val=""/>
      <w:lvlJc w:val="left"/>
      <w:pPr>
        <w:ind w:left="2880" w:hanging="360"/>
      </w:pPr>
      <w:rPr>
        <w:rFonts w:ascii="Symbol" w:hAnsi="Symbol" w:hint="default"/>
      </w:rPr>
    </w:lvl>
    <w:lvl w:ilvl="4" w:tplc="3112C950">
      <w:start w:val="1"/>
      <w:numFmt w:val="bullet"/>
      <w:lvlText w:val="o"/>
      <w:lvlJc w:val="left"/>
      <w:pPr>
        <w:ind w:left="3600" w:hanging="360"/>
      </w:pPr>
      <w:rPr>
        <w:rFonts w:ascii="Courier New" w:hAnsi="Courier New" w:hint="default"/>
      </w:rPr>
    </w:lvl>
    <w:lvl w:ilvl="5" w:tplc="A9F8080E">
      <w:start w:val="1"/>
      <w:numFmt w:val="bullet"/>
      <w:lvlText w:val=""/>
      <w:lvlJc w:val="left"/>
      <w:pPr>
        <w:ind w:left="4320" w:hanging="360"/>
      </w:pPr>
      <w:rPr>
        <w:rFonts w:ascii="Wingdings" w:hAnsi="Wingdings" w:hint="default"/>
      </w:rPr>
    </w:lvl>
    <w:lvl w:ilvl="6" w:tplc="603A26D0">
      <w:start w:val="1"/>
      <w:numFmt w:val="bullet"/>
      <w:lvlText w:val=""/>
      <w:lvlJc w:val="left"/>
      <w:pPr>
        <w:ind w:left="5040" w:hanging="360"/>
      </w:pPr>
      <w:rPr>
        <w:rFonts w:ascii="Symbol" w:hAnsi="Symbol" w:hint="default"/>
      </w:rPr>
    </w:lvl>
    <w:lvl w:ilvl="7" w:tplc="5A7801A2">
      <w:start w:val="1"/>
      <w:numFmt w:val="bullet"/>
      <w:lvlText w:val="o"/>
      <w:lvlJc w:val="left"/>
      <w:pPr>
        <w:ind w:left="5760" w:hanging="360"/>
      </w:pPr>
      <w:rPr>
        <w:rFonts w:ascii="Courier New" w:hAnsi="Courier New" w:hint="default"/>
      </w:rPr>
    </w:lvl>
    <w:lvl w:ilvl="8" w:tplc="10805AB4">
      <w:start w:val="1"/>
      <w:numFmt w:val="bullet"/>
      <w:lvlText w:val=""/>
      <w:lvlJc w:val="left"/>
      <w:pPr>
        <w:ind w:left="6480" w:hanging="360"/>
      </w:pPr>
      <w:rPr>
        <w:rFonts w:ascii="Wingdings" w:hAnsi="Wingdings" w:hint="default"/>
      </w:rPr>
    </w:lvl>
  </w:abstractNum>
  <w:abstractNum w:abstractNumId="19" w15:restartNumberingAfterBreak="0">
    <w:nsid w:val="3A6AD1DF"/>
    <w:multiLevelType w:val="hybridMultilevel"/>
    <w:tmpl w:val="FFFFFFFF"/>
    <w:lvl w:ilvl="0" w:tplc="D33AF74A">
      <w:start w:val="1"/>
      <w:numFmt w:val="bullet"/>
      <w:lvlText w:val="·"/>
      <w:lvlJc w:val="left"/>
      <w:pPr>
        <w:ind w:left="720" w:hanging="360"/>
      </w:pPr>
      <w:rPr>
        <w:rFonts w:ascii="Symbol" w:hAnsi="Symbol" w:hint="default"/>
      </w:rPr>
    </w:lvl>
    <w:lvl w:ilvl="1" w:tplc="531E2B12">
      <w:start w:val="1"/>
      <w:numFmt w:val="bullet"/>
      <w:lvlText w:val="o"/>
      <w:lvlJc w:val="left"/>
      <w:pPr>
        <w:ind w:left="1440" w:hanging="360"/>
      </w:pPr>
      <w:rPr>
        <w:rFonts w:ascii="Courier New" w:hAnsi="Courier New" w:hint="default"/>
      </w:rPr>
    </w:lvl>
    <w:lvl w:ilvl="2" w:tplc="A9326A88">
      <w:start w:val="1"/>
      <w:numFmt w:val="bullet"/>
      <w:lvlText w:val=""/>
      <w:lvlJc w:val="left"/>
      <w:pPr>
        <w:ind w:left="2160" w:hanging="360"/>
      </w:pPr>
      <w:rPr>
        <w:rFonts w:ascii="Wingdings" w:hAnsi="Wingdings" w:hint="default"/>
      </w:rPr>
    </w:lvl>
    <w:lvl w:ilvl="3" w:tplc="7A26A432">
      <w:start w:val="1"/>
      <w:numFmt w:val="bullet"/>
      <w:lvlText w:val=""/>
      <w:lvlJc w:val="left"/>
      <w:pPr>
        <w:ind w:left="2880" w:hanging="360"/>
      </w:pPr>
      <w:rPr>
        <w:rFonts w:ascii="Symbol" w:hAnsi="Symbol" w:hint="default"/>
      </w:rPr>
    </w:lvl>
    <w:lvl w:ilvl="4" w:tplc="97A4FDBC">
      <w:start w:val="1"/>
      <w:numFmt w:val="bullet"/>
      <w:lvlText w:val="o"/>
      <w:lvlJc w:val="left"/>
      <w:pPr>
        <w:ind w:left="3600" w:hanging="360"/>
      </w:pPr>
      <w:rPr>
        <w:rFonts w:ascii="Courier New" w:hAnsi="Courier New" w:hint="default"/>
      </w:rPr>
    </w:lvl>
    <w:lvl w:ilvl="5" w:tplc="C7D4B4D2">
      <w:start w:val="1"/>
      <w:numFmt w:val="bullet"/>
      <w:lvlText w:val=""/>
      <w:lvlJc w:val="left"/>
      <w:pPr>
        <w:ind w:left="4320" w:hanging="360"/>
      </w:pPr>
      <w:rPr>
        <w:rFonts w:ascii="Wingdings" w:hAnsi="Wingdings" w:hint="default"/>
      </w:rPr>
    </w:lvl>
    <w:lvl w:ilvl="6" w:tplc="647C3ECA">
      <w:start w:val="1"/>
      <w:numFmt w:val="bullet"/>
      <w:lvlText w:val=""/>
      <w:lvlJc w:val="left"/>
      <w:pPr>
        <w:ind w:left="5040" w:hanging="360"/>
      </w:pPr>
      <w:rPr>
        <w:rFonts w:ascii="Symbol" w:hAnsi="Symbol" w:hint="default"/>
      </w:rPr>
    </w:lvl>
    <w:lvl w:ilvl="7" w:tplc="3C586C32">
      <w:start w:val="1"/>
      <w:numFmt w:val="bullet"/>
      <w:lvlText w:val="o"/>
      <w:lvlJc w:val="left"/>
      <w:pPr>
        <w:ind w:left="5760" w:hanging="360"/>
      </w:pPr>
      <w:rPr>
        <w:rFonts w:ascii="Courier New" w:hAnsi="Courier New" w:hint="default"/>
      </w:rPr>
    </w:lvl>
    <w:lvl w:ilvl="8" w:tplc="3F66A94E">
      <w:start w:val="1"/>
      <w:numFmt w:val="bullet"/>
      <w:lvlText w:val=""/>
      <w:lvlJc w:val="left"/>
      <w:pPr>
        <w:ind w:left="6480" w:hanging="360"/>
      </w:pPr>
      <w:rPr>
        <w:rFonts w:ascii="Wingdings" w:hAnsi="Wingdings" w:hint="default"/>
      </w:rPr>
    </w:lvl>
  </w:abstractNum>
  <w:abstractNum w:abstractNumId="20" w15:restartNumberingAfterBreak="0">
    <w:nsid w:val="3B17C72B"/>
    <w:multiLevelType w:val="hybridMultilevel"/>
    <w:tmpl w:val="FFFFFFFF"/>
    <w:lvl w:ilvl="0" w:tplc="131802CC">
      <w:start w:val="1"/>
      <w:numFmt w:val="bullet"/>
      <w:lvlText w:val="·"/>
      <w:lvlJc w:val="left"/>
      <w:pPr>
        <w:ind w:left="720" w:hanging="360"/>
      </w:pPr>
      <w:rPr>
        <w:rFonts w:ascii="Symbol" w:hAnsi="Symbol" w:hint="default"/>
      </w:rPr>
    </w:lvl>
    <w:lvl w:ilvl="1" w:tplc="9FF02222">
      <w:start w:val="1"/>
      <w:numFmt w:val="bullet"/>
      <w:lvlText w:val="o"/>
      <w:lvlJc w:val="left"/>
      <w:pPr>
        <w:ind w:left="1440" w:hanging="360"/>
      </w:pPr>
      <w:rPr>
        <w:rFonts w:ascii="Courier New" w:hAnsi="Courier New" w:hint="default"/>
      </w:rPr>
    </w:lvl>
    <w:lvl w:ilvl="2" w:tplc="ECDEA674">
      <w:start w:val="1"/>
      <w:numFmt w:val="bullet"/>
      <w:lvlText w:val=""/>
      <w:lvlJc w:val="left"/>
      <w:pPr>
        <w:ind w:left="2160" w:hanging="360"/>
      </w:pPr>
      <w:rPr>
        <w:rFonts w:ascii="Wingdings" w:hAnsi="Wingdings" w:hint="default"/>
      </w:rPr>
    </w:lvl>
    <w:lvl w:ilvl="3" w:tplc="2DE6178C">
      <w:start w:val="1"/>
      <w:numFmt w:val="bullet"/>
      <w:lvlText w:val=""/>
      <w:lvlJc w:val="left"/>
      <w:pPr>
        <w:ind w:left="2880" w:hanging="360"/>
      </w:pPr>
      <w:rPr>
        <w:rFonts w:ascii="Symbol" w:hAnsi="Symbol" w:hint="default"/>
      </w:rPr>
    </w:lvl>
    <w:lvl w:ilvl="4" w:tplc="AAF03754">
      <w:start w:val="1"/>
      <w:numFmt w:val="bullet"/>
      <w:lvlText w:val="o"/>
      <w:lvlJc w:val="left"/>
      <w:pPr>
        <w:ind w:left="3600" w:hanging="360"/>
      </w:pPr>
      <w:rPr>
        <w:rFonts w:ascii="Courier New" w:hAnsi="Courier New" w:hint="default"/>
      </w:rPr>
    </w:lvl>
    <w:lvl w:ilvl="5" w:tplc="21702718">
      <w:start w:val="1"/>
      <w:numFmt w:val="bullet"/>
      <w:lvlText w:val=""/>
      <w:lvlJc w:val="left"/>
      <w:pPr>
        <w:ind w:left="4320" w:hanging="360"/>
      </w:pPr>
      <w:rPr>
        <w:rFonts w:ascii="Wingdings" w:hAnsi="Wingdings" w:hint="default"/>
      </w:rPr>
    </w:lvl>
    <w:lvl w:ilvl="6" w:tplc="163EC428">
      <w:start w:val="1"/>
      <w:numFmt w:val="bullet"/>
      <w:lvlText w:val=""/>
      <w:lvlJc w:val="left"/>
      <w:pPr>
        <w:ind w:left="5040" w:hanging="360"/>
      </w:pPr>
      <w:rPr>
        <w:rFonts w:ascii="Symbol" w:hAnsi="Symbol" w:hint="default"/>
      </w:rPr>
    </w:lvl>
    <w:lvl w:ilvl="7" w:tplc="BF2458F8">
      <w:start w:val="1"/>
      <w:numFmt w:val="bullet"/>
      <w:lvlText w:val="o"/>
      <w:lvlJc w:val="left"/>
      <w:pPr>
        <w:ind w:left="5760" w:hanging="360"/>
      </w:pPr>
      <w:rPr>
        <w:rFonts w:ascii="Courier New" w:hAnsi="Courier New" w:hint="default"/>
      </w:rPr>
    </w:lvl>
    <w:lvl w:ilvl="8" w:tplc="8816531C">
      <w:start w:val="1"/>
      <w:numFmt w:val="bullet"/>
      <w:lvlText w:val=""/>
      <w:lvlJc w:val="left"/>
      <w:pPr>
        <w:ind w:left="6480" w:hanging="360"/>
      </w:pPr>
      <w:rPr>
        <w:rFonts w:ascii="Wingdings" w:hAnsi="Wingdings" w:hint="default"/>
      </w:rPr>
    </w:lvl>
  </w:abstractNum>
  <w:abstractNum w:abstractNumId="21" w15:restartNumberingAfterBreak="0">
    <w:nsid w:val="3B82236D"/>
    <w:multiLevelType w:val="hybridMultilevel"/>
    <w:tmpl w:val="7D26AED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2" w15:restartNumberingAfterBreak="0">
    <w:nsid w:val="3BA8857E"/>
    <w:multiLevelType w:val="hybridMultilevel"/>
    <w:tmpl w:val="FFFFFFFF"/>
    <w:lvl w:ilvl="0" w:tplc="A11C40C6">
      <w:start w:val="1"/>
      <w:numFmt w:val="bullet"/>
      <w:lvlText w:val="·"/>
      <w:lvlJc w:val="left"/>
      <w:pPr>
        <w:ind w:left="720" w:hanging="360"/>
      </w:pPr>
      <w:rPr>
        <w:rFonts w:ascii="Symbol" w:hAnsi="Symbol" w:hint="default"/>
      </w:rPr>
    </w:lvl>
    <w:lvl w:ilvl="1" w:tplc="80D297BE">
      <w:start w:val="1"/>
      <w:numFmt w:val="bullet"/>
      <w:lvlText w:val="o"/>
      <w:lvlJc w:val="left"/>
      <w:pPr>
        <w:ind w:left="1440" w:hanging="360"/>
      </w:pPr>
      <w:rPr>
        <w:rFonts w:ascii="Courier New" w:hAnsi="Courier New" w:hint="default"/>
      </w:rPr>
    </w:lvl>
    <w:lvl w:ilvl="2" w:tplc="DFCAD5DA">
      <w:start w:val="1"/>
      <w:numFmt w:val="bullet"/>
      <w:lvlText w:val=""/>
      <w:lvlJc w:val="left"/>
      <w:pPr>
        <w:ind w:left="2160" w:hanging="360"/>
      </w:pPr>
      <w:rPr>
        <w:rFonts w:ascii="Wingdings" w:hAnsi="Wingdings" w:hint="default"/>
      </w:rPr>
    </w:lvl>
    <w:lvl w:ilvl="3" w:tplc="A0F2E13A">
      <w:start w:val="1"/>
      <w:numFmt w:val="bullet"/>
      <w:lvlText w:val=""/>
      <w:lvlJc w:val="left"/>
      <w:pPr>
        <w:ind w:left="2880" w:hanging="360"/>
      </w:pPr>
      <w:rPr>
        <w:rFonts w:ascii="Symbol" w:hAnsi="Symbol" w:hint="default"/>
      </w:rPr>
    </w:lvl>
    <w:lvl w:ilvl="4" w:tplc="0A0CADF4">
      <w:start w:val="1"/>
      <w:numFmt w:val="bullet"/>
      <w:lvlText w:val="o"/>
      <w:lvlJc w:val="left"/>
      <w:pPr>
        <w:ind w:left="3600" w:hanging="360"/>
      </w:pPr>
      <w:rPr>
        <w:rFonts w:ascii="Courier New" w:hAnsi="Courier New" w:hint="default"/>
      </w:rPr>
    </w:lvl>
    <w:lvl w:ilvl="5" w:tplc="031EE27A">
      <w:start w:val="1"/>
      <w:numFmt w:val="bullet"/>
      <w:lvlText w:val=""/>
      <w:lvlJc w:val="left"/>
      <w:pPr>
        <w:ind w:left="4320" w:hanging="360"/>
      </w:pPr>
      <w:rPr>
        <w:rFonts w:ascii="Wingdings" w:hAnsi="Wingdings" w:hint="default"/>
      </w:rPr>
    </w:lvl>
    <w:lvl w:ilvl="6" w:tplc="EAA20AF4">
      <w:start w:val="1"/>
      <w:numFmt w:val="bullet"/>
      <w:lvlText w:val=""/>
      <w:lvlJc w:val="left"/>
      <w:pPr>
        <w:ind w:left="5040" w:hanging="360"/>
      </w:pPr>
      <w:rPr>
        <w:rFonts w:ascii="Symbol" w:hAnsi="Symbol" w:hint="default"/>
      </w:rPr>
    </w:lvl>
    <w:lvl w:ilvl="7" w:tplc="7AC2CA46">
      <w:start w:val="1"/>
      <w:numFmt w:val="bullet"/>
      <w:lvlText w:val="o"/>
      <w:lvlJc w:val="left"/>
      <w:pPr>
        <w:ind w:left="5760" w:hanging="360"/>
      </w:pPr>
      <w:rPr>
        <w:rFonts w:ascii="Courier New" w:hAnsi="Courier New" w:hint="default"/>
      </w:rPr>
    </w:lvl>
    <w:lvl w:ilvl="8" w:tplc="6D583D4A">
      <w:start w:val="1"/>
      <w:numFmt w:val="bullet"/>
      <w:lvlText w:val=""/>
      <w:lvlJc w:val="left"/>
      <w:pPr>
        <w:ind w:left="6480" w:hanging="360"/>
      </w:pPr>
      <w:rPr>
        <w:rFonts w:ascii="Wingdings" w:hAnsi="Wingdings" w:hint="default"/>
      </w:rPr>
    </w:lvl>
  </w:abstractNum>
  <w:abstractNum w:abstractNumId="23" w15:restartNumberingAfterBreak="0">
    <w:nsid w:val="487E4AC2"/>
    <w:multiLevelType w:val="hybridMultilevel"/>
    <w:tmpl w:val="FFFFFFFF"/>
    <w:lvl w:ilvl="0" w:tplc="005620FA">
      <w:start w:val="1"/>
      <w:numFmt w:val="bullet"/>
      <w:lvlText w:val="·"/>
      <w:lvlJc w:val="left"/>
      <w:pPr>
        <w:ind w:left="720" w:hanging="360"/>
      </w:pPr>
      <w:rPr>
        <w:rFonts w:ascii="Symbol" w:hAnsi="Symbol" w:hint="default"/>
      </w:rPr>
    </w:lvl>
    <w:lvl w:ilvl="1" w:tplc="5E4260B6">
      <w:start w:val="1"/>
      <w:numFmt w:val="bullet"/>
      <w:lvlText w:val="o"/>
      <w:lvlJc w:val="left"/>
      <w:pPr>
        <w:ind w:left="1440" w:hanging="360"/>
      </w:pPr>
      <w:rPr>
        <w:rFonts w:ascii="Courier New" w:hAnsi="Courier New" w:hint="default"/>
      </w:rPr>
    </w:lvl>
    <w:lvl w:ilvl="2" w:tplc="AEC8A278">
      <w:start w:val="1"/>
      <w:numFmt w:val="bullet"/>
      <w:lvlText w:val=""/>
      <w:lvlJc w:val="left"/>
      <w:pPr>
        <w:ind w:left="2160" w:hanging="360"/>
      </w:pPr>
      <w:rPr>
        <w:rFonts w:ascii="Wingdings" w:hAnsi="Wingdings" w:hint="default"/>
      </w:rPr>
    </w:lvl>
    <w:lvl w:ilvl="3" w:tplc="3E06FFC4">
      <w:start w:val="1"/>
      <w:numFmt w:val="bullet"/>
      <w:lvlText w:val=""/>
      <w:lvlJc w:val="left"/>
      <w:pPr>
        <w:ind w:left="2880" w:hanging="360"/>
      </w:pPr>
      <w:rPr>
        <w:rFonts w:ascii="Symbol" w:hAnsi="Symbol" w:hint="default"/>
      </w:rPr>
    </w:lvl>
    <w:lvl w:ilvl="4" w:tplc="905E0F14">
      <w:start w:val="1"/>
      <w:numFmt w:val="bullet"/>
      <w:lvlText w:val="o"/>
      <w:lvlJc w:val="left"/>
      <w:pPr>
        <w:ind w:left="3600" w:hanging="360"/>
      </w:pPr>
      <w:rPr>
        <w:rFonts w:ascii="Courier New" w:hAnsi="Courier New" w:hint="default"/>
      </w:rPr>
    </w:lvl>
    <w:lvl w:ilvl="5" w:tplc="EA66DD12">
      <w:start w:val="1"/>
      <w:numFmt w:val="bullet"/>
      <w:lvlText w:val=""/>
      <w:lvlJc w:val="left"/>
      <w:pPr>
        <w:ind w:left="4320" w:hanging="360"/>
      </w:pPr>
      <w:rPr>
        <w:rFonts w:ascii="Wingdings" w:hAnsi="Wingdings" w:hint="default"/>
      </w:rPr>
    </w:lvl>
    <w:lvl w:ilvl="6" w:tplc="BC50FE68">
      <w:start w:val="1"/>
      <w:numFmt w:val="bullet"/>
      <w:lvlText w:val=""/>
      <w:lvlJc w:val="left"/>
      <w:pPr>
        <w:ind w:left="5040" w:hanging="360"/>
      </w:pPr>
      <w:rPr>
        <w:rFonts w:ascii="Symbol" w:hAnsi="Symbol" w:hint="default"/>
      </w:rPr>
    </w:lvl>
    <w:lvl w:ilvl="7" w:tplc="78360E02">
      <w:start w:val="1"/>
      <w:numFmt w:val="bullet"/>
      <w:lvlText w:val="o"/>
      <w:lvlJc w:val="left"/>
      <w:pPr>
        <w:ind w:left="5760" w:hanging="360"/>
      </w:pPr>
      <w:rPr>
        <w:rFonts w:ascii="Courier New" w:hAnsi="Courier New" w:hint="default"/>
      </w:rPr>
    </w:lvl>
    <w:lvl w:ilvl="8" w:tplc="D20235D4">
      <w:start w:val="1"/>
      <w:numFmt w:val="bullet"/>
      <w:lvlText w:val=""/>
      <w:lvlJc w:val="left"/>
      <w:pPr>
        <w:ind w:left="6480" w:hanging="360"/>
      </w:pPr>
      <w:rPr>
        <w:rFonts w:ascii="Wingdings" w:hAnsi="Wingdings" w:hint="default"/>
      </w:rPr>
    </w:lvl>
  </w:abstractNum>
  <w:abstractNum w:abstractNumId="24" w15:restartNumberingAfterBreak="0">
    <w:nsid w:val="4AAE28C2"/>
    <w:multiLevelType w:val="hybridMultilevel"/>
    <w:tmpl w:val="5FDC11FC"/>
    <w:lvl w:ilvl="0" w:tplc="34FC3112">
      <w:start w:val="1"/>
      <w:numFmt w:val="decimal"/>
      <w:lvlText w:val="%1."/>
      <w:lvlJc w:val="left"/>
      <w:pPr>
        <w:ind w:left="1713" w:hanging="360"/>
      </w:pPr>
      <w:rPr>
        <w:rFonts w:ascii="Calibri" w:eastAsia="Times New Roman" w:hAnsi="Calibri" w:cs="Book Antiqua"/>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5" w15:restartNumberingAfterBreak="0">
    <w:nsid w:val="51167D0D"/>
    <w:multiLevelType w:val="hybridMultilevel"/>
    <w:tmpl w:val="65B0A022"/>
    <w:lvl w:ilvl="0" w:tplc="9E9AEBD0">
      <w:start w:val="1"/>
      <w:numFmt w:val="bullet"/>
      <w:lvlText w:val=""/>
      <w:lvlJc w:val="left"/>
      <w:pPr>
        <w:tabs>
          <w:tab w:val="num" w:pos="720"/>
        </w:tabs>
        <w:ind w:left="720" w:hanging="360"/>
      </w:pPr>
      <w:rPr>
        <w:rFonts w:ascii="Symbol" w:hAnsi="Symbol" w:hint="default"/>
      </w:rPr>
    </w:lvl>
    <w:lvl w:ilvl="1" w:tplc="13D8855A" w:tentative="1">
      <w:start w:val="1"/>
      <w:numFmt w:val="bullet"/>
      <w:lvlText w:val=""/>
      <w:lvlJc w:val="left"/>
      <w:pPr>
        <w:tabs>
          <w:tab w:val="num" w:pos="1440"/>
        </w:tabs>
        <w:ind w:left="1440" w:hanging="360"/>
      </w:pPr>
      <w:rPr>
        <w:rFonts w:ascii="Symbol" w:hAnsi="Symbol" w:hint="default"/>
      </w:rPr>
    </w:lvl>
    <w:lvl w:ilvl="2" w:tplc="317E15E0" w:tentative="1">
      <w:start w:val="1"/>
      <w:numFmt w:val="bullet"/>
      <w:lvlText w:val=""/>
      <w:lvlJc w:val="left"/>
      <w:pPr>
        <w:tabs>
          <w:tab w:val="num" w:pos="2160"/>
        </w:tabs>
        <w:ind w:left="2160" w:hanging="360"/>
      </w:pPr>
      <w:rPr>
        <w:rFonts w:ascii="Symbol" w:hAnsi="Symbol" w:hint="default"/>
      </w:rPr>
    </w:lvl>
    <w:lvl w:ilvl="3" w:tplc="A4FE51F6" w:tentative="1">
      <w:start w:val="1"/>
      <w:numFmt w:val="bullet"/>
      <w:lvlText w:val=""/>
      <w:lvlJc w:val="left"/>
      <w:pPr>
        <w:tabs>
          <w:tab w:val="num" w:pos="2880"/>
        </w:tabs>
        <w:ind w:left="2880" w:hanging="360"/>
      </w:pPr>
      <w:rPr>
        <w:rFonts w:ascii="Symbol" w:hAnsi="Symbol" w:hint="default"/>
      </w:rPr>
    </w:lvl>
    <w:lvl w:ilvl="4" w:tplc="B914B94E" w:tentative="1">
      <w:start w:val="1"/>
      <w:numFmt w:val="bullet"/>
      <w:lvlText w:val=""/>
      <w:lvlJc w:val="left"/>
      <w:pPr>
        <w:tabs>
          <w:tab w:val="num" w:pos="3600"/>
        </w:tabs>
        <w:ind w:left="3600" w:hanging="360"/>
      </w:pPr>
      <w:rPr>
        <w:rFonts w:ascii="Symbol" w:hAnsi="Symbol" w:hint="default"/>
      </w:rPr>
    </w:lvl>
    <w:lvl w:ilvl="5" w:tplc="86D641CE" w:tentative="1">
      <w:start w:val="1"/>
      <w:numFmt w:val="bullet"/>
      <w:lvlText w:val=""/>
      <w:lvlJc w:val="left"/>
      <w:pPr>
        <w:tabs>
          <w:tab w:val="num" w:pos="4320"/>
        </w:tabs>
        <w:ind w:left="4320" w:hanging="360"/>
      </w:pPr>
      <w:rPr>
        <w:rFonts w:ascii="Symbol" w:hAnsi="Symbol" w:hint="default"/>
      </w:rPr>
    </w:lvl>
    <w:lvl w:ilvl="6" w:tplc="D9F0444E" w:tentative="1">
      <w:start w:val="1"/>
      <w:numFmt w:val="bullet"/>
      <w:lvlText w:val=""/>
      <w:lvlJc w:val="left"/>
      <w:pPr>
        <w:tabs>
          <w:tab w:val="num" w:pos="5040"/>
        </w:tabs>
        <w:ind w:left="5040" w:hanging="360"/>
      </w:pPr>
      <w:rPr>
        <w:rFonts w:ascii="Symbol" w:hAnsi="Symbol" w:hint="default"/>
      </w:rPr>
    </w:lvl>
    <w:lvl w:ilvl="7" w:tplc="CCD0F60E" w:tentative="1">
      <w:start w:val="1"/>
      <w:numFmt w:val="bullet"/>
      <w:lvlText w:val=""/>
      <w:lvlJc w:val="left"/>
      <w:pPr>
        <w:tabs>
          <w:tab w:val="num" w:pos="5760"/>
        </w:tabs>
        <w:ind w:left="5760" w:hanging="360"/>
      </w:pPr>
      <w:rPr>
        <w:rFonts w:ascii="Symbol" w:hAnsi="Symbol" w:hint="default"/>
      </w:rPr>
    </w:lvl>
    <w:lvl w:ilvl="8" w:tplc="41C45D16"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3AD5CE5"/>
    <w:multiLevelType w:val="multilevel"/>
    <w:tmpl w:val="2F428688"/>
    <w:lvl w:ilvl="0">
      <w:start w:val="1"/>
      <w:numFmt w:val="decimal"/>
      <w:lvlText w:val="%1."/>
      <w:lvlJc w:val="left"/>
      <w:pPr>
        <w:ind w:left="360" w:hanging="360"/>
      </w:pPr>
      <w:rPr>
        <w:rFonts w:hint="default"/>
      </w:rPr>
    </w:lvl>
    <w:lvl w:ilvl="1">
      <w:start w:val="1"/>
      <w:numFmt w:val="decimal"/>
      <w:lvlText w:val="%1.%2."/>
      <w:lvlJc w:val="left"/>
      <w:pPr>
        <w:ind w:left="2138" w:hanging="720"/>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144" w:hanging="1800"/>
      </w:pPr>
      <w:rPr>
        <w:rFonts w:hint="default"/>
      </w:rPr>
    </w:lvl>
  </w:abstractNum>
  <w:abstractNum w:abstractNumId="27" w15:restartNumberingAfterBreak="0">
    <w:nsid w:val="586067F6"/>
    <w:multiLevelType w:val="hybridMultilevel"/>
    <w:tmpl w:val="FFFFFFFF"/>
    <w:lvl w:ilvl="0" w:tplc="1CA65014">
      <w:start w:val="1"/>
      <w:numFmt w:val="bullet"/>
      <w:lvlText w:val="·"/>
      <w:lvlJc w:val="left"/>
      <w:pPr>
        <w:ind w:left="720" w:hanging="360"/>
      </w:pPr>
      <w:rPr>
        <w:rFonts w:ascii="Symbol" w:hAnsi="Symbol" w:hint="default"/>
      </w:rPr>
    </w:lvl>
    <w:lvl w:ilvl="1" w:tplc="5F14D866">
      <w:start w:val="1"/>
      <w:numFmt w:val="bullet"/>
      <w:lvlText w:val="o"/>
      <w:lvlJc w:val="left"/>
      <w:pPr>
        <w:ind w:left="1440" w:hanging="360"/>
      </w:pPr>
      <w:rPr>
        <w:rFonts w:ascii="Courier New" w:hAnsi="Courier New" w:hint="default"/>
      </w:rPr>
    </w:lvl>
    <w:lvl w:ilvl="2" w:tplc="75188F08">
      <w:start w:val="1"/>
      <w:numFmt w:val="bullet"/>
      <w:lvlText w:val=""/>
      <w:lvlJc w:val="left"/>
      <w:pPr>
        <w:ind w:left="2160" w:hanging="360"/>
      </w:pPr>
      <w:rPr>
        <w:rFonts w:ascii="Wingdings" w:hAnsi="Wingdings" w:hint="default"/>
      </w:rPr>
    </w:lvl>
    <w:lvl w:ilvl="3" w:tplc="A0CAFE3E">
      <w:start w:val="1"/>
      <w:numFmt w:val="bullet"/>
      <w:lvlText w:val=""/>
      <w:lvlJc w:val="left"/>
      <w:pPr>
        <w:ind w:left="2880" w:hanging="360"/>
      </w:pPr>
      <w:rPr>
        <w:rFonts w:ascii="Symbol" w:hAnsi="Symbol" w:hint="default"/>
      </w:rPr>
    </w:lvl>
    <w:lvl w:ilvl="4" w:tplc="41A2434C">
      <w:start w:val="1"/>
      <w:numFmt w:val="bullet"/>
      <w:lvlText w:val="o"/>
      <w:lvlJc w:val="left"/>
      <w:pPr>
        <w:ind w:left="3600" w:hanging="360"/>
      </w:pPr>
      <w:rPr>
        <w:rFonts w:ascii="Courier New" w:hAnsi="Courier New" w:hint="default"/>
      </w:rPr>
    </w:lvl>
    <w:lvl w:ilvl="5" w:tplc="18000230">
      <w:start w:val="1"/>
      <w:numFmt w:val="bullet"/>
      <w:lvlText w:val=""/>
      <w:lvlJc w:val="left"/>
      <w:pPr>
        <w:ind w:left="4320" w:hanging="360"/>
      </w:pPr>
      <w:rPr>
        <w:rFonts w:ascii="Wingdings" w:hAnsi="Wingdings" w:hint="default"/>
      </w:rPr>
    </w:lvl>
    <w:lvl w:ilvl="6" w:tplc="3524204C">
      <w:start w:val="1"/>
      <w:numFmt w:val="bullet"/>
      <w:lvlText w:val=""/>
      <w:lvlJc w:val="left"/>
      <w:pPr>
        <w:ind w:left="5040" w:hanging="360"/>
      </w:pPr>
      <w:rPr>
        <w:rFonts w:ascii="Symbol" w:hAnsi="Symbol" w:hint="default"/>
      </w:rPr>
    </w:lvl>
    <w:lvl w:ilvl="7" w:tplc="5AF2756E">
      <w:start w:val="1"/>
      <w:numFmt w:val="bullet"/>
      <w:lvlText w:val="o"/>
      <w:lvlJc w:val="left"/>
      <w:pPr>
        <w:ind w:left="5760" w:hanging="360"/>
      </w:pPr>
      <w:rPr>
        <w:rFonts w:ascii="Courier New" w:hAnsi="Courier New" w:hint="default"/>
      </w:rPr>
    </w:lvl>
    <w:lvl w:ilvl="8" w:tplc="5A8E4B38">
      <w:start w:val="1"/>
      <w:numFmt w:val="bullet"/>
      <w:lvlText w:val=""/>
      <w:lvlJc w:val="left"/>
      <w:pPr>
        <w:ind w:left="6480" w:hanging="360"/>
      </w:pPr>
      <w:rPr>
        <w:rFonts w:ascii="Wingdings" w:hAnsi="Wingdings" w:hint="default"/>
      </w:rPr>
    </w:lvl>
  </w:abstractNum>
  <w:abstractNum w:abstractNumId="28" w15:restartNumberingAfterBreak="0">
    <w:nsid w:val="589BE93D"/>
    <w:multiLevelType w:val="hybridMultilevel"/>
    <w:tmpl w:val="FFFFFFFF"/>
    <w:lvl w:ilvl="0" w:tplc="28AE26DA">
      <w:start w:val="1"/>
      <w:numFmt w:val="bullet"/>
      <w:lvlText w:val="·"/>
      <w:lvlJc w:val="left"/>
      <w:pPr>
        <w:ind w:left="720" w:hanging="360"/>
      </w:pPr>
      <w:rPr>
        <w:rFonts w:ascii="Symbol" w:hAnsi="Symbol" w:hint="default"/>
      </w:rPr>
    </w:lvl>
    <w:lvl w:ilvl="1" w:tplc="03E0114C">
      <w:start w:val="1"/>
      <w:numFmt w:val="bullet"/>
      <w:lvlText w:val="o"/>
      <w:lvlJc w:val="left"/>
      <w:pPr>
        <w:ind w:left="1440" w:hanging="360"/>
      </w:pPr>
      <w:rPr>
        <w:rFonts w:ascii="Courier New" w:hAnsi="Courier New" w:hint="default"/>
      </w:rPr>
    </w:lvl>
    <w:lvl w:ilvl="2" w:tplc="077C640C">
      <w:start w:val="1"/>
      <w:numFmt w:val="bullet"/>
      <w:lvlText w:val=""/>
      <w:lvlJc w:val="left"/>
      <w:pPr>
        <w:ind w:left="2160" w:hanging="360"/>
      </w:pPr>
      <w:rPr>
        <w:rFonts w:ascii="Wingdings" w:hAnsi="Wingdings" w:hint="default"/>
      </w:rPr>
    </w:lvl>
    <w:lvl w:ilvl="3" w:tplc="9C7CCE06">
      <w:start w:val="1"/>
      <w:numFmt w:val="bullet"/>
      <w:lvlText w:val=""/>
      <w:lvlJc w:val="left"/>
      <w:pPr>
        <w:ind w:left="2880" w:hanging="360"/>
      </w:pPr>
      <w:rPr>
        <w:rFonts w:ascii="Symbol" w:hAnsi="Symbol" w:hint="default"/>
      </w:rPr>
    </w:lvl>
    <w:lvl w:ilvl="4" w:tplc="79BA7400">
      <w:start w:val="1"/>
      <w:numFmt w:val="bullet"/>
      <w:lvlText w:val="o"/>
      <w:lvlJc w:val="left"/>
      <w:pPr>
        <w:ind w:left="3600" w:hanging="360"/>
      </w:pPr>
      <w:rPr>
        <w:rFonts w:ascii="Courier New" w:hAnsi="Courier New" w:hint="default"/>
      </w:rPr>
    </w:lvl>
    <w:lvl w:ilvl="5" w:tplc="8CEE1A94">
      <w:start w:val="1"/>
      <w:numFmt w:val="bullet"/>
      <w:lvlText w:val=""/>
      <w:lvlJc w:val="left"/>
      <w:pPr>
        <w:ind w:left="4320" w:hanging="360"/>
      </w:pPr>
      <w:rPr>
        <w:rFonts w:ascii="Wingdings" w:hAnsi="Wingdings" w:hint="default"/>
      </w:rPr>
    </w:lvl>
    <w:lvl w:ilvl="6" w:tplc="1CA0972C">
      <w:start w:val="1"/>
      <w:numFmt w:val="bullet"/>
      <w:lvlText w:val=""/>
      <w:lvlJc w:val="left"/>
      <w:pPr>
        <w:ind w:left="5040" w:hanging="360"/>
      </w:pPr>
      <w:rPr>
        <w:rFonts w:ascii="Symbol" w:hAnsi="Symbol" w:hint="default"/>
      </w:rPr>
    </w:lvl>
    <w:lvl w:ilvl="7" w:tplc="181C4EBC">
      <w:start w:val="1"/>
      <w:numFmt w:val="bullet"/>
      <w:lvlText w:val="o"/>
      <w:lvlJc w:val="left"/>
      <w:pPr>
        <w:ind w:left="5760" w:hanging="360"/>
      </w:pPr>
      <w:rPr>
        <w:rFonts w:ascii="Courier New" w:hAnsi="Courier New" w:hint="default"/>
      </w:rPr>
    </w:lvl>
    <w:lvl w:ilvl="8" w:tplc="EDF468FA">
      <w:start w:val="1"/>
      <w:numFmt w:val="bullet"/>
      <w:lvlText w:val=""/>
      <w:lvlJc w:val="left"/>
      <w:pPr>
        <w:ind w:left="6480" w:hanging="360"/>
      </w:pPr>
      <w:rPr>
        <w:rFonts w:ascii="Wingdings" w:hAnsi="Wingdings" w:hint="default"/>
      </w:rPr>
    </w:lvl>
  </w:abstractNum>
  <w:abstractNum w:abstractNumId="29" w15:restartNumberingAfterBreak="0">
    <w:nsid w:val="5F9190EF"/>
    <w:multiLevelType w:val="hybridMultilevel"/>
    <w:tmpl w:val="FFFFFFFF"/>
    <w:lvl w:ilvl="0" w:tplc="3982868A">
      <w:start w:val="1"/>
      <w:numFmt w:val="bullet"/>
      <w:lvlText w:val="·"/>
      <w:lvlJc w:val="left"/>
      <w:pPr>
        <w:ind w:left="720" w:hanging="360"/>
      </w:pPr>
      <w:rPr>
        <w:rFonts w:ascii="Symbol" w:hAnsi="Symbol" w:hint="default"/>
      </w:rPr>
    </w:lvl>
    <w:lvl w:ilvl="1" w:tplc="F00E0D00">
      <w:start w:val="1"/>
      <w:numFmt w:val="bullet"/>
      <w:lvlText w:val="o"/>
      <w:lvlJc w:val="left"/>
      <w:pPr>
        <w:ind w:left="1440" w:hanging="360"/>
      </w:pPr>
      <w:rPr>
        <w:rFonts w:ascii="Courier New" w:hAnsi="Courier New" w:hint="default"/>
      </w:rPr>
    </w:lvl>
    <w:lvl w:ilvl="2" w:tplc="246A549E">
      <w:start w:val="1"/>
      <w:numFmt w:val="bullet"/>
      <w:lvlText w:val=""/>
      <w:lvlJc w:val="left"/>
      <w:pPr>
        <w:ind w:left="2160" w:hanging="360"/>
      </w:pPr>
      <w:rPr>
        <w:rFonts w:ascii="Wingdings" w:hAnsi="Wingdings" w:hint="default"/>
      </w:rPr>
    </w:lvl>
    <w:lvl w:ilvl="3" w:tplc="B5CE2E7E">
      <w:start w:val="1"/>
      <w:numFmt w:val="bullet"/>
      <w:lvlText w:val=""/>
      <w:lvlJc w:val="left"/>
      <w:pPr>
        <w:ind w:left="2880" w:hanging="360"/>
      </w:pPr>
      <w:rPr>
        <w:rFonts w:ascii="Symbol" w:hAnsi="Symbol" w:hint="default"/>
      </w:rPr>
    </w:lvl>
    <w:lvl w:ilvl="4" w:tplc="DEBA04B0">
      <w:start w:val="1"/>
      <w:numFmt w:val="bullet"/>
      <w:lvlText w:val="o"/>
      <w:lvlJc w:val="left"/>
      <w:pPr>
        <w:ind w:left="3600" w:hanging="360"/>
      </w:pPr>
      <w:rPr>
        <w:rFonts w:ascii="Courier New" w:hAnsi="Courier New" w:hint="default"/>
      </w:rPr>
    </w:lvl>
    <w:lvl w:ilvl="5" w:tplc="56A2D6CE">
      <w:start w:val="1"/>
      <w:numFmt w:val="bullet"/>
      <w:lvlText w:val=""/>
      <w:lvlJc w:val="left"/>
      <w:pPr>
        <w:ind w:left="4320" w:hanging="360"/>
      </w:pPr>
      <w:rPr>
        <w:rFonts w:ascii="Wingdings" w:hAnsi="Wingdings" w:hint="default"/>
      </w:rPr>
    </w:lvl>
    <w:lvl w:ilvl="6" w:tplc="5F3010DA">
      <w:start w:val="1"/>
      <w:numFmt w:val="bullet"/>
      <w:lvlText w:val=""/>
      <w:lvlJc w:val="left"/>
      <w:pPr>
        <w:ind w:left="5040" w:hanging="360"/>
      </w:pPr>
      <w:rPr>
        <w:rFonts w:ascii="Symbol" w:hAnsi="Symbol" w:hint="default"/>
      </w:rPr>
    </w:lvl>
    <w:lvl w:ilvl="7" w:tplc="DC1A708E">
      <w:start w:val="1"/>
      <w:numFmt w:val="bullet"/>
      <w:lvlText w:val="o"/>
      <w:lvlJc w:val="left"/>
      <w:pPr>
        <w:ind w:left="5760" w:hanging="360"/>
      </w:pPr>
      <w:rPr>
        <w:rFonts w:ascii="Courier New" w:hAnsi="Courier New" w:hint="default"/>
      </w:rPr>
    </w:lvl>
    <w:lvl w:ilvl="8" w:tplc="85B295FA">
      <w:start w:val="1"/>
      <w:numFmt w:val="bullet"/>
      <w:lvlText w:val=""/>
      <w:lvlJc w:val="left"/>
      <w:pPr>
        <w:ind w:left="6480" w:hanging="360"/>
      </w:pPr>
      <w:rPr>
        <w:rFonts w:ascii="Wingdings" w:hAnsi="Wingdings" w:hint="default"/>
      </w:rPr>
    </w:lvl>
  </w:abstractNum>
  <w:abstractNum w:abstractNumId="30" w15:restartNumberingAfterBreak="0">
    <w:nsid w:val="66109203"/>
    <w:multiLevelType w:val="hybridMultilevel"/>
    <w:tmpl w:val="FFFFFFFF"/>
    <w:lvl w:ilvl="0" w:tplc="FA3EB8A6">
      <w:start w:val="1"/>
      <w:numFmt w:val="bullet"/>
      <w:lvlText w:val="·"/>
      <w:lvlJc w:val="left"/>
      <w:pPr>
        <w:ind w:left="720" w:hanging="360"/>
      </w:pPr>
      <w:rPr>
        <w:rFonts w:ascii="Symbol" w:hAnsi="Symbol" w:hint="default"/>
      </w:rPr>
    </w:lvl>
    <w:lvl w:ilvl="1" w:tplc="70387DDA">
      <w:start w:val="1"/>
      <w:numFmt w:val="bullet"/>
      <w:lvlText w:val="o"/>
      <w:lvlJc w:val="left"/>
      <w:pPr>
        <w:ind w:left="1440" w:hanging="360"/>
      </w:pPr>
      <w:rPr>
        <w:rFonts w:ascii="Courier New" w:hAnsi="Courier New" w:hint="default"/>
      </w:rPr>
    </w:lvl>
    <w:lvl w:ilvl="2" w:tplc="75E20510">
      <w:start w:val="1"/>
      <w:numFmt w:val="bullet"/>
      <w:lvlText w:val=""/>
      <w:lvlJc w:val="left"/>
      <w:pPr>
        <w:ind w:left="2160" w:hanging="360"/>
      </w:pPr>
      <w:rPr>
        <w:rFonts w:ascii="Wingdings" w:hAnsi="Wingdings" w:hint="default"/>
      </w:rPr>
    </w:lvl>
    <w:lvl w:ilvl="3" w:tplc="A7E0C7AA">
      <w:start w:val="1"/>
      <w:numFmt w:val="bullet"/>
      <w:lvlText w:val=""/>
      <w:lvlJc w:val="left"/>
      <w:pPr>
        <w:ind w:left="2880" w:hanging="360"/>
      </w:pPr>
      <w:rPr>
        <w:rFonts w:ascii="Symbol" w:hAnsi="Symbol" w:hint="default"/>
      </w:rPr>
    </w:lvl>
    <w:lvl w:ilvl="4" w:tplc="632E367C">
      <w:start w:val="1"/>
      <w:numFmt w:val="bullet"/>
      <w:lvlText w:val="o"/>
      <w:lvlJc w:val="left"/>
      <w:pPr>
        <w:ind w:left="3600" w:hanging="360"/>
      </w:pPr>
      <w:rPr>
        <w:rFonts w:ascii="Courier New" w:hAnsi="Courier New" w:hint="default"/>
      </w:rPr>
    </w:lvl>
    <w:lvl w:ilvl="5" w:tplc="9EA6BCA2">
      <w:start w:val="1"/>
      <w:numFmt w:val="bullet"/>
      <w:lvlText w:val=""/>
      <w:lvlJc w:val="left"/>
      <w:pPr>
        <w:ind w:left="4320" w:hanging="360"/>
      </w:pPr>
      <w:rPr>
        <w:rFonts w:ascii="Wingdings" w:hAnsi="Wingdings" w:hint="default"/>
      </w:rPr>
    </w:lvl>
    <w:lvl w:ilvl="6" w:tplc="366E8908">
      <w:start w:val="1"/>
      <w:numFmt w:val="bullet"/>
      <w:lvlText w:val=""/>
      <w:lvlJc w:val="left"/>
      <w:pPr>
        <w:ind w:left="5040" w:hanging="360"/>
      </w:pPr>
      <w:rPr>
        <w:rFonts w:ascii="Symbol" w:hAnsi="Symbol" w:hint="default"/>
      </w:rPr>
    </w:lvl>
    <w:lvl w:ilvl="7" w:tplc="5ACEE568">
      <w:start w:val="1"/>
      <w:numFmt w:val="bullet"/>
      <w:lvlText w:val="o"/>
      <w:lvlJc w:val="left"/>
      <w:pPr>
        <w:ind w:left="5760" w:hanging="360"/>
      </w:pPr>
      <w:rPr>
        <w:rFonts w:ascii="Courier New" w:hAnsi="Courier New" w:hint="default"/>
      </w:rPr>
    </w:lvl>
    <w:lvl w:ilvl="8" w:tplc="6BC039C0">
      <w:start w:val="1"/>
      <w:numFmt w:val="bullet"/>
      <w:lvlText w:val=""/>
      <w:lvlJc w:val="left"/>
      <w:pPr>
        <w:ind w:left="6480" w:hanging="360"/>
      </w:pPr>
      <w:rPr>
        <w:rFonts w:ascii="Wingdings" w:hAnsi="Wingdings" w:hint="default"/>
      </w:rPr>
    </w:lvl>
  </w:abstractNum>
  <w:abstractNum w:abstractNumId="31" w15:restartNumberingAfterBreak="0">
    <w:nsid w:val="681DF62C"/>
    <w:multiLevelType w:val="hybridMultilevel"/>
    <w:tmpl w:val="FFFFFFFF"/>
    <w:lvl w:ilvl="0" w:tplc="B9BCDE3E">
      <w:start w:val="1"/>
      <w:numFmt w:val="bullet"/>
      <w:lvlText w:val="·"/>
      <w:lvlJc w:val="left"/>
      <w:pPr>
        <w:ind w:left="720" w:hanging="360"/>
      </w:pPr>
      <w:rPr>
        <w:rFonts w:ascii="Symbol" w:hAnsi="Symbol" w:hint="default"/>
      </w:rPr>
    </w:lvl>
    <w:lvl w:ilvl="1" w:tplc="8DB022F4">
      <w:start w:val="1"/>
      <w:numFmt w:val="bullet"/>
      <w:lvlText w:val="o"/>
      <w:lvlJc w:val="left"/>
      <w:pPr>
        <w:ind w:left="1440" w:hanging="360"/>
      </w:pPr>
      <w:rPr>
        <w:rFonts w:ascii="Courier New" w:hAnsi="Courier New" w:hint="default"/>
      </w:rPr>
    </w:lvl>
    <w:lvl w:ilvl="2" w:tplc="523E6438">
      <w:start w:val="1"/>
      <w:numFmt w:val="bullet"/>
      <w:lvlText w:val=""/>
      <w:lvlJc w:val="left"/>
      <w:pPr>
        <w:ind w:left="2160" w:hanging="360"/>
      </w:pPr>
      <w:rPr>
        <w:rFonts w:ascii="Wingdings" w:hAnsi="Wingdings" w:hint="default"/>
      </w:rPr>
    </w:lvl>
    <w:lvl w:ilvl="3" w:tplc="153E6516">
      <w:start w:val="1"/>
      <w:numFmt w:val="bullet"/>
      <w:lvlText w:val=""/>
      <w:lvlJc w:val="left"/>
      <w:pPr>
        <w:ind w:left="2880" w:hanging="360"/>
      </w:pPr>
      <w:rPr>
        <w:rFonts w:ascii="Symbol" w:hAnsi="Symbol" w:hint="default"/>
      </w:rPr>
    </w:lvl>
    <w:lvl w:ilvl="4" w:tplc="7A3E35CC">
      <w:start w:val="1"/>
      <w:numFmt w:val="bullet"/>
      <w:lvlText w:val="o"/>
      <w:lvlJc w:val="left"/>
      <w:pPr>
        <w:ind w:left="3600" w:hanging="360"/>
      </w:pPr>
      <w:rPr>
        <w:rFonts w:ascii="Courier New" w:hAnsi="Courier New" w:hint="default"/>
      </w:rPr>
    </w:lvl>
    <w:lvl w:ilvl="5" w:tplc="38964318">
      <w:start w:val="1"/>
      <w:numFmt w:val="bullet"/>
      <w:lvlText w:val=""/>
      <w:lvlJc w:val="left"/>
      <w:pPr>
        <w:ind w:left="4320" w:hanging="360"/>
      </w:pPr>
      <w:rPr>
        <w:rFonts w:ascii="Wingdings" w:hAnsi="Wingdings" w:hint="default"/>
      </w:rPr>
    </w:lvl>
    <w:lvl w:ilvl="6" w:tplc="4B1E557E">
      <w:start w:val="1"/>
      <w:numFmt w:val="bullet"/>
      <w:lvlText w:val=""/>
      <w:lvlJc w:val="left"/>
      <w:pPr>
        <w:ind w:left="5040" w:hanging="360"/>
      </w:pPr>
      <w:rPr>
        <w:rFonts w:ascii="Symbol" w:hAnsi="Symbol" w:hint="default"/>
      </w:rPr>
    </w:lvl>
    <w:lvl w:ilvl="7" w:tplc="3D6251EA">
      <w:start w:val="1"/>
      <w:numFmt w:val="bullet"/>
      <w:lvlText w:val="o"/>
      <w:lvlJc w:val="left"/>
      <w:pPr>
        <w:ind w:left="5760" w:hanging="360"/>
      </w:pPr>
      <w:rPr>
        <w:rFonts w:ascii="Courier New" w:hAnsi="Courier New" w:hint="default"/>
      </w:rPr>
    </w:lvl>
    <w:lvl w:ilvl="8" w:tplc="FEBE6412">
      <w:start w:val="1"/>
      <w:numFmt w:val="bullet"/>
      <w:lvlText w:val=""/>
      <w:lvlJc w:val="left"/>
      <w:pPr>
        <w:ind w:left="6480" w:hanging="360"/>
      </w:pPr>
      <w:rPr>
        <w:rFonts w:ascii="Wingdings" w:hAnsi="Wingdings" w:hint="default"/>
      </w:rPr>
    </w:lvl>
  </w:abstractNum>
  <w:abstractNum w:abstractNumId="32" w15:restartNumberingAfterBreak="0">
    <w:nsid w:val="694D013E"/>
    <w:multiLevelType w:val="hybridMultilevel"/>
    <w:tmpl w:val="A9AE0DEA"/>
    <w:lvl w:ilvl="0" w:tplc="499C5EDC">
      <w:start w:val="1"/>
      <w:numFmt w:val="bullet"/>
      <w:lvlText w:val=""/>
      <w:lvlJc w:val="left"/>
      <w:pPr>
        <w:tabs>
          <w:tab w:val="num" w:pos="720"/>
        </w:tabs>
        <w:ind w:left="720" w:hanging="360"/>
      </w:pPr>
      <w:rPr>
        <w:rFonts w:ascii="Symbol" w:hAnsi="Symbol" w:hint="default"/>
      </w:rPr>
    </w:lvl>
    <w:lvl w:ilvl="1" w:tplc="9286A804" w:tentative="1">
      <w:start w:val="1"/>
      <w:numFmt w:val="bullet"/>
      <w:lvlText w:val=""/>
      <w:lvlJc w:val="left"/>
      <w:pPr>
        <w:tabs>
          <w:tab w:val="num" w:pos="1440"/>
        </w:tabs>
        <w:ind w:left="1440" w:hanging="360"/>
      </w:pPr>
      <w:rPr>
        <w:rFonts w:ascii="Symbol" w:hAnsi="Symbol" w:hint="default"/>
      </w:rPr>
    </w:lvl>
    <w:lvl w:ilvl="2" w:tplc="432C8034" w:tentative="1">
      <w:start w:val="1"/>
      <w:numFmt w:val="bullet"/>
      <w:lvlText w:val=""/>
      <w:lvlJc w:val="left"/>
      <w:pPr>
        <w:tabs>
          <w:tab w:val="num" w:pos="2160"/>
        </w:tabs>
        <w:ind w:left="2160" w:hanging="360"/>
      </w:pPr>
      <w:rPr>
        <w:rFonts w:ascii="Symbol" w:hAnsi="Symbol" w:hint="default"/>
      </w:rPr>
    </w:lvl>
    <w:lvl w:ilvl="3" w:tplc="E8C0B690" w:tentative="1">
      <w:start w:val="1"/>
      <w:numFmt w:val="bullet"/>
      <w:lvlText w:val=""/>
      <w:lvlJc w:val="left"/>
      <w:pPr>
        <w:tabs>
          <w:tab w:val="num" w:pos="2880"/>
        </w:tabs>
        <w:ind w:left="2880" w:hanging="360"/>
      </w:pPr>
      <w:rPr>
        <w:rFonts w:ascii="Symbol" w:hAnsi="Symbol" w:hint="default"/>
      </w:rPr>
    </w:lvl>
    <w:lvl w:ilvl="4" w:tplc="45820D7C" w:tentative="1">
      <w:start w:val="1"/>
      <w:numFmt w:val="bullet"/>
      <w:lvlText w:val=""/>
      <w:lvlJc w:val="left"/>
      <w:pPr>
        <w:tabs>
          <w:tab w:val="num" w:pos="3600"/>
        </w:tabs>
        <w:ind w:left="3600" w:hanging="360"/>
      </w:pPr>
      <w:rPr>
        <w:rFonts w:ascii="Symbol" w:hAnsi="Symbol" w:hint="default"/>
      </w:rPr>
    </w:lvl>
    <w:lvl w:ilvl="5" w:tplc="BAC25BCC" w:tentative="1">
      <w:start w:val="1"/>
      <w:numFmt w:val="bullet"/>
      <w:lvlText w:val=""/>
      <w:lvlJc w:val="left"/>
      <w:pPr>
        <w:tabs>
          <w:tab w:val="num" w:pos="4320"/>
        </w:tabs>
        <w:ind w:left="4320" w:hanging="360"/>
      </w:pPr>
      <w:rPr>
        <w:rFonts w:ascii="Symbol" w:hAnsi="Symbol" w:hint="default"/>
      </w:rPr>
    </w:lvl>
    <w:lvl w:ilvl="6" w:tplc="FD7660DC" w:tentative="1">
      <w:start w:val="1"/>
      <w:numFmt w:val="bullet"/>
      <w:lvlText w:val=""/>
      <w:lvlJc w:val="left"/>
      <w:pPr>
        <w:tabs>
          <w:tab w:val="num" w:pos="5040"/>
        </w:tabs>
        <w:ind w:left="5040" w:hanging="360"/>
      </w:pPr>
      <w:rPr>
        <w:rFonts w:ascii="Symbol" w:hAnsi="Symbol" w:hint="default"/>
      </w:rPr>
    </w:lvl>
    <w:lvl w:ilvl="7" w:tplc="614AAC90" w:tentative="1">
      <w:start w:val="1"/>
      <w:numFmt w:val="bullet"/>
      <w:lvlText w:val=""/>
      <w:lvlJc w:val="left"/>
      <w:pPr>
        <w:tabs>
          <w:tab w:val="num" w:pos="5760"/>
        </w:tabs>
        <w:ind w:left="5760" w:hanging="360"/>
      </w:pPr>
      <w:rPr>
        <w:rFonts w:ascii="Symbol" w:hAnsi="Symbol" w:hint="default"/>
      </w:rPr>
    </w:lvl>
    <w:lvl w:ilvl="8" w:tplc="A0B24BC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0A2D250"/>
    <w:multiLevelType w:val="hybridMultilevel"/>
    <w:tmpl w:val="FFFFFFFF"/>
    <w:lvl w:ilvl="0" w:tplc="CF36E69A">
      <w:start w:val="1"/>
      <w:numFmt w:val="bullet"/>
      <w:lvlText w:val="·"/>
      <w:lvlJc w:val="left"/>
      <w:pPr>
        <w:ind w:left="720" w:hanging="360"/>
      </w:pPr>
      <w:rPr>
        <w:rFonts w:ascii="Symbol" w:hAnsi="Symbol" w:hint="default"/>
      </w:rPr>
    </w:lvl>
    <w:lvl w:ilvl="1" w:tplc="3A58D3DE">
      <w:start w:val="1"/>
      <w:numFmt w:val="bullet"/>
      <w:lvlText w:val="o"/>
      <w:lvlJc w:val="left"/>
      <w:pPr>
        <w:ind w:left="1440" w:hanging="360"/>
      </w:pPr>
      <w:rPr>
        <w:rFonts w:ascii="Courier New" w:hAnsi="Courier New" w:hint="default"/>
      </w:rPr>
    </w:lvl>
    <w:lvl w:ilvl="2" w:tplc="7DD4B83C">
      <w:start w:val="1"/>
      <w:numFmt w:val="bullet"/>
      <w:lvlText w:val=""/>
      <w:lvlJc w:val="left"/>
      <w:pPr>
        <w:ind w:left="2160" w:hanging="360"/>
      </w:pPr>
      <w:rPr>
        <w:rFonts w:ascii="Wingdings" w:hAnsi="Wingdings" w:hint="default"/>
      </w:rPr>
    </w:lvl>
    <w:lvl w:ilvl="3" w:tplc="4690986C">
      <w:start w:val="1"/>
      <w:numFmt w:val="bullet"/>
      <w:lvlText w:val=""/>
      <w:lvlJc w:val="left"/>
      <w:pPr>
        <w:ind w:left="2880" w:hanging="360"/>
      </w:pPr>
      <w:rPr>
        <w:rFonts w:ascii="Symbol" w:hAnsi="Symbol" w:hint="default"/>
      </w:rPr>
    </w:lvl>
    <w:lvl w:ilvl="4" w:tplc="03504EF2">
      <w:start w:val="1"/>
      <w:numFmt w:val="bullet"/>
      <w:lvlText w:val="o"/>
      <w:lvlJc w:val="left"/>
      <w:pPr>
        <w:ind w:left="3600" w:hanging="360"/>
      </w:pPr>
      <w:rPr>
        <w:rFonts w:ascii="Courier New" w:hAnsi="Courier New" w:hint="default"/>
      </w:rPr>
    </w:lvl>
    <w:lvl w:ilvl="5" w:tplc="2D1A97CE">
      <w:start w:val="1"/>
      <w:numFmt w:val="bullet"/>
      <w:lvlText w:val=""/>
      <w:lvlJc w:val="left"/>
      <w:pPr>
        <w:ind w:left="4320" w:hanging="360"/>
      </w:pPr>
      <w:rPr>
        <w:rFonts w:ascii="Wingdings" w:hAnsi="Wingdings" w:hint="default"/>
      </w:rPr>
    </w:lvl>
    <w:lvl w:ilvl="6" w:tplc="636CA230">
      <w:start w:val="1"/>
      <w:numFmt w:val="bullet"/>
      <w:lvlText w:val=""/>
      <w:lvlJc w:val="left"/>
      <w:pPr>
        <w:ind w:left="5040" w:hanging="360"/>
      </w:pPr>
      <w:rPr>
        <w:rFonts w:ascii="Symbol" w:hAnsi="Symbol" w:hint="default"/>
      </w:rPr>
    </w:lvl>
    <w:lvl w:ilvl="7" w:tplc="93522244">
      <w:start w:val="1"/>
      <w:numFmt w:val="bullet"/>
      <w:lvlText w:val="o"/>
      <w:lvlJc w:val="left"/>
      <w:pPr>
        <w:ind w:left="5760" w:hanging="360"/>
      </w:pPr>
      <w:rPr>
        <w:rFonts w:ascii="Courier New" w:hAnsi="Courier New" w:hint="default"/>
      </w:rPr>
    </w:lvl>
    <w:lvl w:ilvl="8" w:tplc="FECC837E">
      <w:start w:val="1"/>
      <w:numFmt w:val="bullet"/>
      <w:lvlText w:val=""/>
      <w:lvlJc w:val="left"/>
      <w:pPr>
        <w:ind w:left="6480" w:hanging="360"/>
      </w:pPr>
      <w:rPr>
        <w:rFonts w:ascii="Wingdings" w:hAnsi="Wingdings" w:hint="default"/>
      </w:rPr>
    </w:lvl>
  </w:abstractNum>
  <w:abstractNum w:abstractNumId="34" w15:restartNumberingAfterBreak="0">
    <w:nsid w:val="727E34EB"/>
    <w:multiLevelType w:val="hybridMultilevel"/>
    <w:tmpl w:val="FFFFFFFF"/>
    <w:lvl w:ilvl="0" w:tplc="53902052">
      <w:start w:val="1"/>
      <w:numFmt w:val="bullet"/>
      <w:lvlText w:val="·"/>
      <w:lvlJc w:val="left"/>
      <w:pPr>
        <w:ind w:left="720" w:hanging="360"/>
      </w:pPr>
      <w:rPr>
        <w:rFonts w:ascii="Symbol" w:hAnsi="Symbol" w:hint="default"/>
      </w:rPr>
    </w:lvl>
    <w:lvl w:ilvl="1" w:tplc="3B2C89AA">
      <w:start w:val="1"/>
      <w:numFmt w:val="bullet"/>
      <w:lvlText w:val="o"/>
      <w:lvlJc w:val="left"/>
      <w:pPr>
        <w:ind w:left="1440" w:hanging="360"/>
      </w:pPr>
      <w:rPr>
        <w:rFonts w:ascii="Courier New" w:hAnsi="Courier New" w:hint="default"/>
      </w:rPr>
    </w:lvl>
    <w:lvl w:ilvl="2" w:tplc="ABAC58DC">
      <w:start w:val="1"/>
      <w:numFmt w:val="bullet"/>
      <w:lvlText w:val=""/>
      <w:lvlJc w:val="left"/>
      <w:pPr>
        <w:ind w:left="2160" w:hanging="360"/>
      </w:pPr>
      <w:rPr>
        <w:rFonts w:ascii="Wingdings" w:hAnsi="Wingdings" w:hint="default"/>
      </w:rPr>
    </w:lvl>
    <w:lvl w:ilvl="3" w:tplc="44D02DC0">
      <w:start w:val="1"/>
      <w:numFmt w:val="bullet"/>
      <w:lvlText w:val=""/>
      <w:lvlJc w:val="left"/>
      <w:pPr>
        <w:ind w:left="2880" w:hanging="360"/>
      </w:pPr>
      <w:rPr>
        <w:rFonts w:ascii="Symbol" w:hAnsi="Symbol" w:hint="default"/>
      </w:rPr>
    </w:lvl>
    <w:lvl w:ilvl="4" w:tplc="7556D4EA">
      <w:start w:val="1"/>
      <w:numFmt w:val="bullet"/>
      <w:lvlText w:val="o"/>
      <w:lvlJc w:val="left"/>
      <w:pPr>
        <w:ind w:left="3600" w:hanging="360"/>
      </w:pPr>
      <w:rPr>
        <w:rFonts w:ascii="Courier New" w:hAnsi="Courier New" w:hint="default"/>
      </w:rPr>
    </w:lvl>
    <w:lvl w:ilvl="5" w:tplc="8CD434E8">
      <w:start w:val="1"/>
      <w:numFmt w:val="bullet"/>
      <w:lvlText w:val=""/>
      <w:lvlJc w:val="left"/>
      <w:pPr>
        <w:ind w:left="4320" w:hanging="360"/>
      </w:pPr>
      <w:rPr>
        <w:rFonts w:ascii="Wingdings" w:hAnsi="Wingdings" w:hint="default"/>
      </w:rPr>
    </w:lvl>
    <w:lvl w:ilvl="6" w:tplc="FF6468D6">
      <w:start w:val="1"/>
      <w:numFmt w:val="bullet"/>
      <w:lvlText w:val=""/>
      <w:lvlJc w:val="left"/>
      <w:pPr>
        <w:ind w:left="5040" w:hanging="360"/>
      </w:pPr>
      <w:rPr>
        <w:rFonts w:ascii="Symbol" w:hAnsi="Symbol" w:hint="default"/>
      </w:rPr>
    </w:lvl>
    <w:lvl w:ilvl="7" w:tplc="46D24FE6">
      <w:start w:val="1"/>
      <w:numFmt w:val="bullet"/>
      <w:lvlText w:val="o"/>
      <w:lvlJc w:val="left"/>
      <w:pPr>
        <w:ind w:left="5760" w:hanging="360"/>
      </w:pPr>
      <w:rPr>
        <w:rFonts w:ascii="Courier New" w:hAnsi="Courier New" w:hint="default"/>
      </w:rPr>
    </w:lvl>
    <w:lvl w:ilvl="8" w:tplc="B6F695E6">
      <w:start w:val="1"/>
      <w:numFmt w:val="bullet"/>
      <w:lvlText w:val=""/>
      <w:lvlJc w:val="left"/>
      <w:pPr>
        <w:ind w:left="6480" w:hanging="360"/>
      </w:pPr>
      <w:rPr>
        <w:rFonts w:ascii="Wingdings" w:hAnsi="Wingdings" w:hint="default"/>
      </w:rPr>
    </w:lvl>
  </w:abstractNum>
  <w:abstractNum w:abstractNumId="35" w15:restartNumberingAfterBreak="0">
    <w:nsid w:val="7C6A803F"/>
    <w:multiLevelType w:val="hybridMultilevel"/>
    <w:tmpl w:val="FFFFFFFF"/>
    <w:lvl w:ilvl="0" w:tplc="453EA8DC">
      <w:start w:val="1"/>
      <w:numFmt w:val="bullet"/>
      <w:lvlText w:val="·"/>
      <w:lvlJc w:val="left"/>
      <w:pPr>
        <w:ind w:left="720" w:hanging="360"/>
      </w:pPr>
      <w:rPr>
        <w:rFonts w:ascii="Symbol" w:hAnsi="Symbol" w:hint="default"/>
      </w:rPr>
    </w:lvl>
    <w:lvl w:ilvl="1" w:tplc="7B3C21DE">
      <w:start w:val="1"/>
      <w:numFmt w:val="bullet"/>
      <w:lvlText w:val="o"/>
      <w:lvlJc w:val="left"/>
      <w:pPr>
        <w:ind w:left="1440" w:hanging="360"/>
      </w:pPr>
      <w:rPr>
        <w:rFonts w:ascii="Courier New" w:hAnsi="Courier New" w:hint="default"/>
      </w:rPr>
    </w:lvl>
    <w:lvl w:ilvl="2" w:tplc="A6126A50">
      <w:start w:val="1"/>
      <w:numFmt w:val="bullet"/>
      <w:lvlText w:val=""/>
      <w:lvlJc w:val="left"/>
      <w:pPr>
        <w:ind w:left="2160" w:hanging="360"/>
      </w:pPr>
      <w:rPr>
        <w:rFonts w:ascii="Wingdings" w:hAnsi="Wingdings" w:hint="default"/>
      </w:rPr>
    </w:lvl>
    <w:lvl w:ilvl="3" w:tplc="F08CF42A">
      <w:start w:val="1"/>
      <w:numFmt w:val="bullet"/>
      <w:lvlText w:val=""/>
      <w:lvlJc w:val="left"/>
      <w:pPr>
        <w:ind w:left="2880" w:hanging="360"/>
      </w:pPr>
      <w:rPr>
        <w:rFonts w:ascii="Symbol" w:hAnsi="Symbol" w:hint="default"/>
      </w:rPr>
    </w:lvl>
    <w:lvl w:ilvl="4" w:tplc="99468FA6">
      <w:start w:val="1"/>
      <w:numFmt w:val="bullet"/>
      <w:lvlText w:val="o"/>
      <w:lvlJc w:val="left"/>
      <w:pPr>
        <w:ind w:left="3600" w:hanging="360"/>
      </w:pPr>
      <w:rPr>
        <w:rFonts w:ascii="Courier New" w:hAnsi="Courier New" w:hint="default"/>
      </w:rPr>
    </w:lvl>
    <w:lvl w:ilvl="5" w:tplc="7666A42A">
      <w:start w:val="1"/>
      <w:numFmt w:val="bullet"/>
      <w:lvlText w:val=""/>
      <w:lvlJc w:val="left"/>
      <w:pPr>
        <w:ind w:left="4320" w:hanging="360"/>
      </w:pPr>
      <w:rPr>
        <w:rFonts w:ascii="Wingdings" w:hAnsi="Wingdings" w:hint="default"/>
      </w:rPr>
    </w:lvl>
    <w:lvl w:ilvl="6" w:tplc="512ED05C">
      <w:start w:val="1"/>
      <w:numFmt w:val="bullet"/>
      <w:lvlText w:val=""/>
      <w:lvlJc w:val="left"/>
      <w:pPr>
        <w:ind w:left="5040" w:hanging="360"/>
      </w:pPr>
      <w:rPr>
        <w:rFonts w:ascii="Symbol" w:hAnsi="Symbol" w:hint="default"/>
      </w:rPr>
    </w:lvl>
    <w:lvl w:ilvl="7" w:tplc="D54EB6B6">
      <w:start w:val="1"/>
      <w:numFmt w:val="bullet"/>
      <w:lvlText w:val="o"/>
      <w:lvlJc w:val="left"/>
      <w:pPr>
        <w:ind w:left="5760" w:hanging="360"/>
      </w:pPr>
      <w:rPr>
        <w:rFonts w:ascii="Courier New" w:hAnsi="Courier New" w:hint="default"/>
      </w:rPr>
    </w:lvl>
    <w:lvl w:ilvl="8" w:tplc="F2040912">
      <w:start w:val="1"/>
      <w:numFmt w:val="bullet"/>
      <w:lvlText w:val=""/>
      <w:lvlJc w:val="left"/>
      <w:pPr>
        <w:ind w:left="6480" w:hanging="360"/>
      </w:pPr>
      <w:rPr>
        <w:rFonts w:ascii="Wingdings" w:hAnsi="Wingdings" w:hint="default"/>
      </w:rPr>
    </w:lvl>
  </w:abstractNum>
  <w:num w:numId="1" w16cid:durableId="185292765">
    <w:abstractNumId w:val="9"/>
  </w:num>
  <w:num w:numId="2" w16cid:durableId="530456836">
    <w:abstractNumId w:val="35"/>
  </w:num>
  <w:num w:numId="3" w16cid:durableId="1416245998">
    <w:abstractNumId w:val="19"/>
  </w:num>
  <w:num w:numId="4" w16cid:durableId="665590386">
    <w:abstractNumId w:val="22"/>
  </w:num>
  <w:num w:numId="5" w16cid:durableId="1809786329">
    <w:abstractNumId w:val="11"/>
  </w:num>
  <w:num w:numId="6" w16cid:durableId="1905217782">
    <w:abstractNumId w:val="30"/>
  </w:num>
  <w:num w:numId="7" w16cid:durableId="674263011">
    <w:abstractNumId w:val="8"/>
  </w:num>
  <w:num w:numId="8" w16cid:durableId="494956142">
    <w:abstractNumId w:val="33"/>
  </w:num>
  <w:num w:numId="9" w16cid:durableId="976183723">
    <w:abstractNumId w:val="18"/>
  </w:num>
  <w:num w:numId="10" w16cid:durableId="1420830723">
    <w:abstractNumId w:val="20"/>
  </w:num>
  <w:num w:numId="11" w16cid:durableId="568466606">
    <w:abstractNumId w:val="34"/>
  </w:num>
  <w:num w:numId="12" w16cid:durableId="1304045543">
    <w:abstractNumId w:val="14"/>
  </w:num>
  <w:num w:numId="13" w16cid:durableId="580524167">
    <w:abstractNumId w:val="13"/>
  </w:num>
  <w:num w:numId="14" w16cid:durableId="562834990">
    <w:abstractNumId w:val="28"/>
  </w:num>
  <w:num w:numId="15" w16cid:durableId="1530727288">
    <w:abstractNumId w:val="10"/>
  </w:num>
  <w:num w:numId="16" w16cid:durableId="2006281721">
    <w:abstractNumId w:val="29"/>
  </w:num>
  <w:num w:numId="17" w16cid:durableId="634259594">
    <w:abstractNumId w:val="7"/>
  </w:num>
  <w:num w:numId="18" w16cid:durableId="821194085">
    <w:abstractNumId w:val="15"/>
  </w:num>
  <w:num w:numId="19" w16cid:durableId="1393237651">
    <w:abstractNumId w:val="31"/>
  </w:num>
  <w:num w:numId="20" w16cid:durableId="1256356402">
    <w:abstractNumId w:val="27"/>
  </w:num>
  <w:num w:numId="21" w16cid:durableId="184444070">
    <w:abstractNumId w:val="0"/>
  </w:num>
  <w:num w:numId="22" w16cid:durableId="1698309356">
    <w:abstractNumId w:val="12"/>
  </w:num>
  <w:num w:numId="23" w16cid:durableId="980647714">
    <w:abstractNumId w:val="24"/>
  </w:num>
  <w:num w:numId="24" w16cid:durableId="166748945">
    <w:abstractNumId w:val="16"/>
  </w:num>
  <w:num w:numId="25" w16cid:durableId="1574075304">
    <w:abstractNumId w:val="32"/>
  </w:num>
  <w:num w:numId="26" w16cid:durableId="1701121429">
    <w:abstractNumId w:val="25"/>
  </w:num>
  <w:num w:numId="27" w16cid:durableId="869301789">
    <w:abstractNumId w:val="17"/>
  </w:num>
  <w:num w:numId="28" w16cid:durableId="938678921">
    <w:abstractNumId w:val="21"/>
  </w:num>
  <w:num w:numId="29" w16cid:durableId="609892338">
    <w:abstractNumId w:val="23"/>
  </w:num>
  <w:num w:numId="30" w16cid:durableId="1085151193">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366"/>
    <w:rsid w:val="00005FD6"/>
    <w:rsid w:val="00006AB3"/>
    <w:rsid w:val="00007BF1"/>
    <w:rsid w:val="00016979"/>
    <w:rsid w:val="00020850"/>
    <w:rsid w:val="000253DD"/>
    <w:rsid w:val="00025B2A"/>
    <w:rsid w:val="00030173"/>
    <w:rsid w:val="0004710C"/>
    <w:rsid w:val="0005518A"/>
    <w:rsid w:val="00056F13"/>
    <w:rsid w:val="00065C0B"/>
    <w:rsid w:val="00074718"/>
    <w:rsid w:val="00090307"/>
    <w:rsid w:val="0009623A"/>
    <w:rsid w:val="000A2611"/>
    <w:rsid w:val="000A3930"/>
    <w:rsid w:val="000A3FAC"/>
    <w:rsid w:val="000A5845"/>
    <w:rsid w:val="000A702B"/>
    <w:rsid w:val="000B1470"/>
    <w:rsid w:val="000C1849"/>
    <w:rsid w:val="000C4B9F"/>
    <w:rsid w:val="000E47A0"/>
    <w:rsid w:val="000E52A7"/>
    <w:rsid w:val="000E7B36"/>
    <w:rsid w:val="000F2051"/>
    <w:rsid w:val="00107D6A"/>
    <w:rsid w:val="00107EF6"/>
    <w:rsid w:val="001101B3"/>
    <w:rsid w:val="001112F2"/>
    <w:rsid w:val="00114578"/>
    <w:rsid w:val="00120B47"/>
    <w:rsid w:val="00125D5B"/>
    <w:rsid w:val="00130C10"/>
    <w:rsid w:val="00150BFE"/>
    <w:rsid w:val="00154618"/>
    <w:rsid w:val="00175AD8"/>
    <w:rsid w:val="001905F6"/>
    <w:rsid w:val="001909AC"/>
    <w:rsid w:val="00193D75"/>
    <w:rsid w:val="00194FF2"/>
    <w:rsid w:val="001A222E"/>
    <w:rsid w:val="001A3937"/>
    <w:rsid w:val="001A58F6"/>
    <w:rsid w:val="001A76E4"/>
    <w:rsid w:val="001B6865"/>
    <w:rsid w:val="001C3482"/>
    <w:rsid w:val="001E2593"/>
    <w:rsid w:val="001E2C92"/>
    <w:rsid w:val="001E64B0"/>
    <w:rsid w:val="001F0307"/>
    <w:rsid w:val="001F5FAC"/>
    <w:rsid w:val="0020452E"/>
    <w:rsid w:val="00235EBA"/>
    <w:rsid w:val="002463F9"/>
    <w:rsid w:val="0026246C"/>
    <w:rsid w:val="00263FB0"/>
    <w:rsid w:val="002656C5"/>
    <w:rsid w:val="0027290C"/>
    <w:rsid w:val="00297329"/>
    <w:rsid w:val="002A15D9"/>
    <w:rsid w:val="002A35BB"/>
    <w:rsid w:val="002A615E"/>
    <w:rsid w:val="002B2593"/>
    <w:rsid w:val="002B27F7"/>
    <w:rsid w:val="002B5F41"/>
    <w:rsid w:val="002C0FE4"/>
    <w:rsid w:val="002D331E"/>
    <w:rsid w:val="002D4328"/>
    <w:rsid w:val="002D5B10"/>
    <w:rsid w:val="002D5D0C"/>
    <w:rsid w:val="002E1B54"/>
    <w:rsid w:val="002E42BE"/>
    <w:rsid w:val="0030023B"/>
    <w:rsid w:val="003032AF"/>
    <w:rsid w:val="0030737E"/>
    <w:rsid w:val="003100C1"/>
    <w:rsid w:val="003148CA"/>
    <w:rsid w:val="00331FF3"/>
    <w:rsid w:val="00335BB2"/>
    <w:rsid w:val="003477E8"/>
    <w:rsid w:val="00370B1F"/>
    <w:rsid w:val="0037640B"/>
    <w:rsid w:val="00392A6E"/>
    <w:rsid w:val="003C277F"/>
    <w:rsid w:val="003C470A"/>
    <w:rsid w:val="003D0917"/>
    <w:rsid w:val="003D373E"/>
    <w:rsid w:val="003D4534"/>
    <w:rsid w:val="003E1CCE"/>
    <w:rsid w:val="003E75FD"/>
    <w:rsid w:val="003F5316"/>
    <w:rsid w:val="0041079E"/>
    <w:rsid w:val="00430464"/>
    <w:rsid w:val="00432A56"/>
    <w:rsid w:val="00442AED"/>
    <w:rsid w:val="00453783"/>
    <w:rsid w:val="004616AC"/>
    <w:rsid w:val="0046318A"/>
    <w:rsid w:val="00466EFC"/>
    <w:rsid w:val="00472D78"/>
    <w:rsid w:val="00481B4B"/>
    <w:rsid w:val="0048456A"/>
    <w:rsid w:val="00492D5D"/>
    <w:rsid w:val="004A0265"/>
    <w:rsid w:val="004A6234"/>
    <w:rsid w:val="004A7FA9"/>
    <w:rsid w:val="004D4FB5"/>
    <w:rsid w:val="004D619E"/>
    <w:rsid w:val="004F103B"/>
    <w:rsid w:val="004F7255"/>
    <w:rsid w:val="00501ADD"/>
    <w:rsid w:val="005063AE"/>
    <w:rsid w:val="005109F6"/>
    <w:rsid w:val="005150B1"/>
    <w:rsid w:val="00520109"/>
    <w:rsid w:val="00521ED9"/>
    <w:rsid w:val="00524AD6"/>
    <w:rsid w:val="00536BEE"/>
    <w:rsid w:val="00545FE1"/>
    <w:rsid w:val="00547DD9"/>
    <w:rsid w:val="0055490C"/>
    <w:rsid w:val="00575D77"/>
    <w:rsid w:val="00580C9C"/>
    <w:rsid w:val="00592534"/>
    <w:rsid w:val="00592D86"/>
    <w:rsid w:val="0059378C"/>
    <w:rsid w:val="00597881"/>
    <w:rsid w:val="005A41F0"/>
    <w:rsid w:val="005A5998"/>
    <w:rsid w:val="005B10F9"/>
    <w:rsid w:val="005B13BA"/>
    <w:rsid w:val="005B1D30"/>
    <w:rsid w:val="005B7576"/>
    <w:rsid w:val="005D654B"/>
    <w:rsid w:val="005F141C"/>
    <w:rsid w:val="0060186C"/>
    <w:rsid w:val="00605082"/>
    <w:rsid w:val="00607DE9"/>
    <w:rsid w:val="00615203"/>
    <w:rsid w:val="006212C4"/>
    <w:rsid w:val="00623B1F"/>
    <w:rsid w:val="006259DE"/>
    <w:rsid w:val="0063352F"/>
    <w:rsid w:val="00633C05"/>
    <w:rsid w:val="00636558"/>
    <w:rsid w:val="00641AE6"/>
    <w:rsid w:val="00650D54"/>
    <w:rsid w:val="006534D7"/>
    <w:rsid w:val="00657753"/>
    <w:rsid w:val="00663A4B"/>
    <w:rsid w:val="00665BE7"/>
    <w:rsid w:val="00670299"/>
    <w:rsid w:val="006733FB"/>
    <w:rsid w:val="00675ACA"/>
    <w:rsid w:val="00677B23"/>
    <w:rsid w:val="0068191E"/>
    <w:rsid w:val="00681C7B"/>
    <w:rsid w:val="00692386"/>
    <w:rsid w:val="006C50A0"/>
    <w:rsid w:val="006E24AA"/>
    <w:rsid w:val="006E256D"/>
    <w:rsid w:val="006E75C9"/>
    <w:rsid w:val="006F366A"/>
    <w:rsid w:val="006F5E79"/>
    <w:rsid w:val="006F647B"/>
    <w:rsid w:val="006F7419"/>
    <w:rsid w:val="00700CAE"/>
    <w:rsid w:val="00701927"/>
    <w:rsid w:val="00702F26"/>
    <w:rsid w:val="00706E30"/>
    <w:rsid w:val="007074F8"/>
    <w:rsid w:val="007137E1"/>
    <w:rsid w:val="00716272"/>
    <w:rsid w:val="00762058"/>
    <w:rsid w:val="00766FB8"/>
    <w:rsid w:val="007836D3"/>
    <w:rsid w:val="00784BBA"/>
    <w:rsid w:val="007949FF"/>
    <w:rsid w:val="007B6759"/>
    <w:rsid w:val="007C35BB"/>
    <w:rsid w:val="007D67C1"/>
    <w:rsid w:val="007E2BE3"/>
    <w:rsid w:val="007E4758"/>
    <w:rsid w:val="007E7869"/>
    <w:rsid w:val="007F1FAD"/>
    <w:rsid w:val="0080174D"/>
    <w:rsid w:val="00806C7C"/>
    <w:rsid w:val="00811044"/>
    <w:rsid w:val="00815224"/>
    <w:rsid w:val="0081798B"/>
    <w:rsid w:val="00823A00"/>
    <w:rsid w:val="00837034"/>
    <w:rsid w:val="00850796"/>
    <w:rsid w:val="008549D5"/>
    <w:rsid w:val="00857C2C"/>
    <w:rsid w:val="008614CC"/>
    <w:rsid w:val="008678F7"/>
    <w:rsid w:val="0088178D"/>
    <w:rsid w:val="008A1C8B"/>
    <w:rsid w:val="008A3A31"/>
    <w:rsid w:val="008A425D"/>
    <w:rsid w:val="008A7789"/>
    <w:rsid w:val="008B21FC"/>
    <w:rsid w:val="008B2B05"/>
    <w:rsid w:val="008C664F"/>
    <w:rsid w:val="008D7F92"/>
    <w:rsid w:val="008E0310"/>
    <w:rsid w:val="008F23AD"/>
    <w:rsid w:val="008F295B"/>
    <w:rsid w:val="00904EC7"/>
    <w:rsid w:val="0090761D"/>
    <w:rsid w:val="0091042B"/>
    <w:rsid w:val="00911366"/>
    <w:rsid w:val="00921653"/>
    <w:rsid w:val="00923953"/>
    <w:rsid w:val="0093334C"/>
    <w:rsid w:val="00933421"/>
    <w:rsid w:val="00934865"/>
    <w:rsid w:val="00943E22"/>
    <w:rsid w:val="00944810"/>
    <w:rsid w:val="00955663"/>
    <w:rsid w:val="009805DE"/>
    <w:rsid w:val="00997C75"/>
    <w:rsid w:val="009A41D4"/>
    <w:rsid w:val="009B43E9"/>
    <w:rsid w:val="009B5943"/>
    <w:rsid w:val="009B7F3B"/>
    <w:rsid w:val="009C5107"/>
    <w:rsid w:val="009C5A90"/>
    <w:rsid w:val="009C5AE4"/>
    <w:rsid w:val="009D4316"/>
    <w:rsid w:val="009E4279"/>
    <w:rsid w:val="009E5E82"/>
    <w:rsid w:val="009E7CEB"/>
    <w:rsid w:val="00A1079C"/>
    <w:rsid w:val="00A15912"/>
    <w:rsid w:val="00A2466D"/>
    <w:rsid w:val="00A31CBC"/>
    <w:rsid w:val="00A3332F"/>
    <w:rsid w:val="00A34FBB"/>
    <w:rsid w:val="00A3765A"/>
    <w:rsid w:val="00A4375B"/>
    <w:rsid w:val="00A64DC0"/>
    <w:rsid w:val="00A74A82"/>
    <w:rsid w:val="00A80275"/>
    <w:rsid w:val="00A813FD"/>
    <w:rsid w:val="00A83142"/>
    <w:rsid w:val="00A83D9D"/>
    <w:rsid w:val="00A90AED"/>
    <w:rsid w:val="00A96743"/>
    <w:rsid w:val="00A97925"/>
    <w:rsid w:val="00A9A3A1"/>
    <w:rsid w:val="00AA1927"/>
    <w:rsid w:val="00AA7836"/>
    <w:rsid w:val="00AD0217"/>
    <w:rsid w:val="00B04F64"/>
    <w:rsid w:val="00B10BAB"/>
    <w:rsid w:val="00B23E8F"/>
    <w:rsid w:val="00B31CF7"/>
    <w:rsid w:val="00B35F81"/>
    <w:rsid w:val="00B475DC"/>
    <w:rsid w:val="00B64DC4"/>
    <w:rsid w:val="00B73828"/>
    <w:rsid w:val="00B75EFE"/>
    <w:rsid w:val="00BC3D7B"/>
    <w:rsid w:val="00BC51EF"/>
    <w:rsid w:val="00BD28BE"/>
    <w:rsid w:val="00BE1F6F"/>
    <w:rsid w:val="00BF0D7A"/>
    <w:rsid w:val="00BF7808"/>
    <w:rsid w:val="00C03C50"/>
    <w:rsid w:val="00C0671A"/>
    <w:rsid w:val="00C157DE"/>
    <w:rsid w:val="00C25D31"/>
    <w:rsid w:val="00C260AC"/>
    <w:rsid w:val="00C27EC0"/>
    <w:rsid w:val="00C329B0"/>
    <w:rsid w:val="00C46282"/>
    <w:rsid w:val="00C46BA2"/>
    <w:rsid w:val="00C514B7"/>
    <w:rsid w:val="00C57720"/>
    <w:rsid w:val="00C60CAA"/>
    <w:rsid w:val="00C67250"/>
    <w:rsid w:val="00C8477D"/>
    <w:rsid w:val="00C87596"/>
    <w:rsid w:val="00C92599"/>
    <w:rsid w:val="00CA43BC"/>
    <w:rsid w:val="00CA5DAC"/>
    <w:rsid w:val="00CA5F23"/>
    <w:rsid w:val="00CC0373"/>
    <w:rsid w:val="00CD37B4"/>
    <w:rsid w:val="00CE2473"/>
    <w:rsid w:val="00CE4F68"/>
    <w:rsid w:val="00CF062C"/>
    <w:rsid w:val="00CF1CA3"/>
    <w:rsid w:val="00CF2B71"/>
    <w:rsid w:val="00CF566E"/>
    <w:rsid w:val="00CF6119"/>
    <w:rsid w:val="00D00A8E"/>
    <w:rsid w:val="00D17857"/>
    <w:rsid w:val="00D240CF"/>
    <w:rsid w:val="00D34688"/>
    <w:rsid w:val="00D378D4"/>
    <w:rsid w:val="00D43CE9"/>
    <w:rsid w:val="00D61DA4"/>
    <w:rsid w:val="00D62E05"/>
    <w:rsid w:val="00D75808"/>
    <w:rsid w:val="00D91181"/>
    <w:rsid w:val="00DA24BC"/>
    <w:rsid w:val="00DA27CB"/>
    <w:rsid w:val="00DB65C0"/>
    <w:rsid w:val="00DC21BF"/>
    <w:rsid w:val="00DC49BE"/>
    <w:rsid w:val="00DC5EC8"/>
    <w:rsid w:val="00DE242D"/>
    <w:rsid w:val="00DE2472"/>
    <w:rsid w:val="00DE2736"/>
    <w:rsid w:val="00DE5EB2"/>
    <w:rsid w:val="00DF0083"/>
    <w:rsid w:val="00E07736"/>
    <w:rsid w:val="00E16C37"/>
    <w:rsid w:val="00E3446B"/>
    <w:rsid w:val="00E4055B"/>
    <w:rsid w:val="00E41218"/>
    <w:rsid w:val="00E41F22"/>
    <w:rsid w:val="00E449D7"/>
    <w:rsid w:val="00E52E37"/>
    <w:rsid w:val="00E63BA5"/>
    <w:rsid w:val="00E70CBC"/>
    <w:rsid w:val="00E76C76"/>
    <w:rsid w:val="00E84106"/>
    <w:rsid w:val="00EA3C5E"/>
    <w:rsid w:val="00EB4DAA"/>
    <w:rsid w:val="00EC0552"/>
    <w:rsid w:val="00EC0D75"/>
    <w:rsid w:val="00EE09D3"/>
    <w:rsid w:val="00EE5887"/>
    <w:rsid w:val="00EF0088"/>
    <w:rsid w:val="00EF35A7"/>
    <w:rsid w:val="00EF5C91"/>
    <w:rsid w:val="00F05161"/>
    <w:rsid w:val="00F114F9"/>
    <w:rsid w:val="00F16BD3"/>
    <w:rsid w:val="00F20B03"/>
    <w:rsid w:val="00F305B8"/>
    <w:rsid w:val="00F3137F"/>
    <w:rsid w:val="00F3192A"/>
    <w:rsid w:val="00F328E3"/>
    <w:rsid w:val="00F34BAF"/>
    <w:rsid w:val="00F45D5C"/>
    <w:rsid w:val="00F516C2"/>
    <w:rsid w:val="00F658CE"/>
    <w:rsid w:val="00F739B5"/>
    <w:rsid w:val="00F8107B"/>
    <w:rsid w:val="00F857C4"/>
    <w:rsid w:val="00F91699"/>
    <w:rsid w:val="00F945FF"/>
    <w:rsid w:val="00F94833"/>
    <w:rsid w:val="00FAFCFD"/>
    <w:rsid w:val="00FC257A"/>
    <w:rsid w:val="00FC33D3"/>
    <w:rsid w:val="00FE14F9"/>
    <w:rsid w:val="00FE2ECC"/>
    <w:rsid w:val="00FE6830"/>
    <w:rsid w:val="00FF0B1D"/>
    <w:rsid w:val="00FF1101"/>
    <w:rsid w:val="00FF34EA"/>
    <w:rsid w:val="00FF57F0"/>
    <w:rsid w:val="010767E3"/>
    <w:rsid w:val="0165EBD6"/>
    <w:rsid w:val="01B19EA4"/>
    <w:rsid w:val="09A3882C"/>
    <w:rsid w:val="0AE5CA28"/>
    <w:rsid w:val="0BA20D1C"/>
    <w:rsid w:val="0F7BF719"/>
    <w:rsid w:val="0FD23953"/>
    <w:rsid w:val="1012C9B0"/>
    <w:rsid w:val="104B1073"/>
    <w:rsid w:val="104ED9B1"/>
    <w:rsid w:val="11D27C18"/>
    <w:rsid w:val="11EAAA12"/>
    <w:rsid w:val="13CB3CD5"/>
    <w:rsid w:val="14E63AD3"/>
    <w:rsid w:val="14FF6330"/>
    <w:rsid w:val="15224AD4"/>
    <w:rsid w:val="1689F8BA"/>
    <w:rsid w:val="178708FE"/>
    <w:rsid w:val="1825C91B"/>
    <w:rsid w:val="18B4E3B4"/>
    <w:rsid w:val="1B02E7C4"/>
    <w:rsid w:val="1C4AA2C7"/>
    <w:rsid w:val="1C8D0749"/>
    <w:rsid w:val="1CE20CD6"/>
    <w:rsid w:val="1CECE2E3"/>
    <w:rsid w:val="1E08F1B2"/>
    <w:rsid w:val="1F9A0869"/>
    <w:rsid w:val="22190039"/>
    <w:rsid w:val="266E0152"/>
    <w:rsid w:val="26A01C84"/>
    <w:rsid w:val="2A4DAF82"/>
    <w:rsid w:val="2B0D1EE5"/>
    <w:rsid w:val="2B267918"/>
    <w:rsid w:val="33335BFD"/>
    <w:rsid w:val="344DB8E6"/>
    <w:rsid w:val="354AD3C2"/>
    <w:rsid w:val="36FA084D"/>
    <w:rsid w:val="39BBC5DE"/>
    <w:rsid w:val="39FF8DDD"/>
    <w:rsid w:val="3BD8331A"/>
    <w:rsid w:val="3C644C07"/>
    <w:rsid w:val="3F48E4E8"/>
    <w:rsid w:val="4087C236"/>
    <w:rsid w:val="4137BD2A"/>
    <w:rsid w:val="4156DB90"/>
    <w:rsid w:val="42A17259"/>
    <w:rsid w:val="468AD37C"/>
    <w:rsid w:val="495BF76C"/>
    <w:rsid w:val="49D2E40B"/>
    <w:rsid w:val="4B8E9A64"/>
    <w:rsid w:val="4CF84F93"/>
    <w:rsid w:val="4EE5598C"/>
    <w:rsid w:val="4F2DE52C"/>
    <w:rsid w:val="50E1B0B6"/>
    <w:rsid w:val="52E9B155"/>
    <w:rsid w:val="549CB0DA"/>
    <w:rsid w:val="54D6FB6E"/>
    <w:rsid w:val="552441D3"/>
    <w:rsid w:val="56215217"/>
    <w:rsid w:val="5672CBCF"/>
    <w:rsid w:val="57953092"/>
    <w:rsid w:val="5947B802"/>
    <w:rsid w:val="5AE4EBE0"/>
    <w:rsid w:val="5E7DDDB4"/>
    <w:rsid w:val="5F508AC4"/>
    <w:rsid w:val="6028FAA7"/>
    <w:rsid w:val="6070B3C1"/>
    <w:rsid w:val="618ED9E8"/>
    <w:rsid w:val="61AFBA43"/>
    <w:rsid w:val="620C8422"/>
    <w:rsid w:val="6368F454"/>
    <w:rsid w:val="6582F448"/>
    <w:rsid w:val="687BC5A6"/>
    <w:rsid w:val="6997A4C4"/>
    <w:rsid w:val="6A1C50CC"/>
    <w:rsid w:val="6B615633"/>
    <w:rsid w:val="6C294C50"/>
    <w:rsid w:val="70DFFEA9"/>
    <w:rsid w:val="722A9572"/>
    <w:rsid w:val="73488611"/>
    <w:rsid w:val="742320A7"/>
    <w:rsid w:val="74B23B40"/>
    <w:rsid w:val="79A68CBE"/>
    <w:rsid w:val="7A001883"/>
    <w:rsid w:val="7C9277FB"/>
    <w:rsid w:val="7CA23099"/>
    <w:rsid w:val="7D3115A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2E011DA"/>
  <w15:chartTrackingRefBased/>
  <w15:docId w15:val="{06456BB6-095D-4B6C-BAC5-C91701CA5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D9D"/>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22"/>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22"/>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22"/>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customStyle="1" w:styleId="infoblue0">
    <w:name w:val="infoblue"/>
    <w:basedOn w:val="Normal"/>
    <w:rsid w:val="003477E8"/>
    <w:pPr>
      <w:suppressAutoHyphens w:val="0"/>
      <w:spacing w:after="120" w:line="240" w:lineRule="atLeast"/>
      <w:ind w:left="450"/>
    </w:pPr>
    <w:rPr>
      <w:i/>
      <w:iCs/>
      <w:color w:val="0000FF"/>
      <w:sz w:val="20"/>
      <w:szCs w:val="20"/>
      <w:lang w:val="en-US" w:eastAsia="en-US"/>
    </w:rPr>
  </w:style>
  <w:style w:type="paragraph" w:customStyle="1" w:styleId="paragraph">
    <w:name w:val="paragraph"/>
    <w:basedOn w:val="Normal"/>
    <w:rsid w:val="00006AB3"/>
    <w:pPr>
      <w:suppressAutoHyphens w:val="0"/>
      <w:spacing w:before="100" w:beforeAutospacing="1" w:after="100" w:afterAutospacing="1"/>
    </w:pPr>
    <w:rPr>
      <w:lang w:val="es-US" w:eastAsia="es-US"/>
    </w:rPr>
  </w:style>
  <w:style w:type="character" w:customStyle="1" w:styleId="normaltextrun">
    <w:name w:val="normaltextrun"/>
    <w:rsid w:val="00006AB3"/>
  </w:style>
  <w:style w:type="character" w:customStyle="1" w:styleId="scxw11950789">
    <w:name w:val="scxw11950789"/>
    <w:rsid w:val="00006AB3"/>
  </w:style>
  <w:style w:type="character" w:customStyle="1" w:styleId="eop">
    <w:name w:val="eop"/>
    <w:rsid w:val="00006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22296">
      <w:bodyDiv w:val="1"/>
      <w:marLeft w:val="0"/>
      <w:marRight w:val="0"/>
      <w:marTop w:val="0"/>
      <w:marBottom w:val="0"/>
      <w:divBdr>
        <w:top w:val="none" w:sz="0" w:space="0" w:color="auto"/>
        <w:left w:val="none" w:sz="0" w:space="0" w:color="auto"/>
        <w:bottom w:val="none" w:sz="0" w:space="0" w:color="auto"/>
        <w:right w:val="none" w:sz="0" w:space="0" w:color="auto"/>
      </w:divBdr>
      <w:divsChild>
        <w:div w:id="282273189">
          <w:marLeft w:val="547"/>
          <w:marRight w:val="0"/>
          <w:marTop w:val="0"/>
          <w:marBottom w:val="0"/>
          <w:divBdr>
            <w:top w:val="none" w:sz="0" w:space="0" w:color="auto"/>
            <w:left w:val="none" w:sz="0" w:space="0" w:color="auto"/>
            <w:bottom w:val="none" w:sz="0" w:space="0" w:color="auto"/>
            <w:right w:val="none" w:sz="0" w:space="0" w:color="auto"/>
          </w:divBdr>
        </w:div>
        <w:div w:id="832260702">
          <w:marLeft w:val="547"/>
          <w:marRight w:val="0"/>
          <w:marTop w:val="0"/>
          <w:marBottom w:val="20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41911479">
      <w:bodyDiv w:val="1"/>
      <w:marLeft w:val="0"/>
      <w:marRight w:val="0"/>
      <w:marTop w:val="0"/>
      <w:marBottom w:val="0"/>
      <w:divBdr>
        <w:top w:val="none" w:sz="0" w:space="0" w:color="auto"/>
        <w:left w:val="none" w:sz="0" w:space="0" w:color="auto"/>
        <w:bottom w:val="none" w:sz="0" w:space="0" w:color="auto"/>
        <w:right w:val="none" w:sz="0" w:space="0" w:color="auto"/>
      </w:divBdr>
      <w:divsChild>
        <w:div w:id="88937172">
          <w:marLeft w:val="0"/>
          <w:marRight w:val="0"/>
          <w:marTop w:val="0"/>
          <w:marBottom w:val="0"/>
          <w:divBdr>
            <w:top w:val="none" w:sz="0" w:space="0" w:color="auto"/>
            <w:left w:val="none" w:sz="0" w:space="0" w:color="auto"/>
            <w:bottom w:val="none" w:sz="0" w:space="0" w:color="auto"/>
            <w:right w:val="none" w:sz="0" w:space="0" w:color="auto"/>
          </w:divBdr>
        </w:div>
        <w:div w:id="340011522">
          <w:marLeft w:val="0"/>
          <w:marRight w:val="0"/>
          <w:marTop w:val="0"/>
          <w:marBottom w:val="0"/>
          <w:divBdr>
            <w:top w:val="none" w:sz="0" w:space="0" w:color="auto"/>
            <w:left w:val="none" w:sz="0" w:space="0" w:color="auto"/>
            <w:bottom w:val="none" w:sz="0" w:space="0" w:color="auto"/>
            <w:right w:val="none" w:sz="0" w:space="0" w:color="auto"/>
          </w:divBdr>
        </w:div>
        <w:div w:id="442268068">
          <w:marLeft w:val="0"/>
          <w:marRight w:val="0"/>
          <w:marTop w:val="0"/>
          <w:marBottom w:val="0"/>
          <w:divBdr>
            <w:top w:val="none" w:sz="0" w:space="0" w:color="auto"/>
            <w:left w:val="none" w:sz="0" w:space="0" w:color="auto"/>
            <w:bottom w:val="none" w:sz="0" w:space="0" w:color="auto"/>
            <w:right w:val="none" w:sz="0" w:space="0" w:color="auto"/>
          </w:divBdr>
        </w:div>
        <w:div w:id="449787538">
          <w:marLeft w:val="0"/>
          <w:marRight w:val="0"/>
          <w:marTop w:val="0"/>
          <w:marBottom w:val="0"/>
          <w:divBdr>
            <w:top w:val="none" w:sz="0" w:space="0" w:color="auto"/>
            <w:left w:val="none" w:sz="0" w:space="0" w:color="auto"/>
            <w:bottom w:val="none" w:sz="0" w:space="0" w:color="auto"/>
            <w:right w:val="none" w:sz="0" w:space="0" w:color="auto"/>
          </w:divBdr>
        </w:div>
        <w:div w:id="638069635">
          <w:marLeft w:val="0"/>
          <w:marRight w:val="0"/>
          <w:marTop w:val="0"/>
          <w:marBottom w:val="0"/>
          <w:divBdr>
            <w:top w:val="none" w:sz="0" w:space="0" w:color="auto"/>
            <w:left w:val="none" w:sz="0" w:space="0" w:color="auto"/>
            <w:bottom w:val="none" w:sz="0" w:space="0" w:color="auto"/>
            <w:right w:val="none" w:sz="0" w:space="0" w:color="auto"/>
          </w:divBdr>
        </w:div>
        <w:div w:id="733629147">
          <w:marLeft w:val="0"/>
          <w:marRight w:val="0"/>
          <w:marTop w:val="0"/>
          <w:marBottom w:val="0"/>
          <w:divBdr>
            <w:top w:val="none" w:sz="0" w:space="0" w:color="auto"/>
            <w:left w:val="none" w:sz="0" w:space="0" w:color="auto"/>
            <w:bottom w:val="none" w:sz="0" w:space="0" w:color="auto"/>
            <w:right w:val="none" w:sz="0" w:space="0" w:color="auto"/>
          </w:divBdr>
        </w:div>
        <w:div w:id="767820862">
          <w:marLeft w:val="0"/>
          <w:marRight w:val="0"/>
          <w:marTop w:val="0"/>
          <w:marBottom w:val="0"/>
          <w:divBdr>
            <w:top w:val="none" w:sz="0" w:space="0" w:color="auto"/>
            <w:left w:val="none" w:sz="0" w:space="0" w:color="auto"/>
            <w:bottom w:val="none" w:sz="0" w:space="0" w:color="auto"/>
            <w:right w:val="none" w:sz="0" w:space="0" w:color="auto"/>
          </w:divBdr>
        </w:div>
        <w:div w:id="848522045">
          <w:marLeft w:val="0"/>
          <w:marRight w:val="0"/>
          <w:marTop w:val="0"/>
          <w:marBottom w:val="0"/>
          <w:divBdr>
            <w:top w:val="none" w:sz="0" w:space="0" w:color="auto"/>
            <w:left w:val="none" w:sz="0" w:space="0" w:color="auto"/>
            <w:bottom w:val="none" w:sz="0" w:space="0" w:color="auto"/>
            <w:right w:val="none" w:sz="0" w:space="0" w:color="auto"/>
          </w:divBdr>
        </w:div>
        <w:div w:id="869953371">
          <w:marLeft w:val="0"/>
          <w:marRight w:val="0"/>
          <w:marTop w:val="0"/>
          <w:marBottom w:val="0"/>
          <w:divBdr>
            <w:top w:val="none" w:sz="0" w:space="0" w:color="auto"/>
            <w:left w:val="none" w:sz="0" w:space="0" w:color="auto"/>
            <w:bottom w:val="none" w:sz="0" w:space="0" w:color="auto"/>
            <w:right w:val="none" w:sz="0" w:space="0" w:color="auto"/>
          </w:divBdr>
        </w:div>
        <w:div w:id="916667744">
          <w:marLeft w:val="0"/>
          <w:marRight w:val="0"/>
          <w:marTop w:val="0"/>
          <w:marBottom w:val="0"/>
          <w:divBdr>
            <w:top w:val="none" w:sz="0" w:space="0" w:color="auto"/>
            <w:left w:val="none" w:sz="0" w:space="0" w:color="auto"/>
            <w:bottom w:val="none" w:sz="0" w:space="0" w:color="auto"/>
            <w:right w:val="none" w:sz="0" w:space="0" w:color="auto"/>
          </w:divBdr>
        </w:div>
        <w:div w:id="1054306445">
          <w:marLeft w:val="0"/>
          <w:marRight w:val="0"/>
          <w:marTop w:val="0"/>
          <w:marBottom w:val="0"/>
          <w:divBdr>
            <w:top w:val="none" w:sz="0" w:space="0" w:color="auto"/>
            <w:left w:val="none" w:sz="0" w:space="0" w:color="auto"/>
            <w:bottom w:val="none" w:sz="0" w:space="0" w:color="auto"/>
            <w:right w:val="none" w:sz="0" w:space="0" w:color="auto"/>
          </w:divBdr>
        </w:div>
        <w:div w:id="1056900985">
          <w:marLeft w:val="0"/>
          <w:marRight w:val="0"/>
          <w:marTop w:val="0"/>
          <w:marBottom w:val="0"/>
          <w:divBdr>
            <w:top w:val="none" w:sz="0" w:space="0" w:color="auto"/>
            <w:left w:val="none" w:sz="0" w:space="0" w:color="auto"/>
            <w:bottom w:val="none" w:sz="0" w:space="0" w:color="auto"/>
            <w:right w:val="none" w:sz="0" w:space="0" w:color="auto"/>
          </w:divBdr>
        </w:div>
        <w:div w:id="1057053383">
          <w:marLeft w:val="0"/>
          <w:marRight w:val="0"/>
          <w:marTop w:val="0"/>
          <w:marBottom w:val="0"/>
          <w:divBdr>
            <w:top w:val="none" w:sz="0" w:space="0" w:color="auto"/>
            <w:left w:val="none" w:sz="0" w:space="0" w:color="auto"/>
            <w:bottom w:val="none" w:sz="0" w:space="0" w:color="auto"/>
            <w:right w:val="none" w:sz="0" w:space="0" w:color="auto"/>
          </w:divBdr>
        </w:div>
        <w:div w:id="1365249507">
          <w:marLeft w:val="0"/>
          <w:marRight w:val="0"/>
          <w:marTop w:val="0"/>
          <w:marBottom w:val="0"/>
          <w:divBdr>
            <w:top w:val="none" w:sz="0" w:space="0" w:color="auto"/>
            <w:left w:val="none" w:sz="0" w:space="0" w:color="auto"/>
            <w:bottom w:val="none" w:sz="0" w:space="0" w:color="auto"/>
            <w:right w:val="none" w:sz="0" w:space="0" w:color="auto"/>
          </w:divBdr>
        </w:div>
        <w:div w:id="1410882927">
          <w:marLeft w:val="0"/>
          <w:marRight w:val="0"/>
          <w:marTop w:val="0"/>
          <w:marBottom w:val="0"/>
          <w:divBdr>
            <w:top w:val="none" w:sz="0" w:space="0" w:color="auto"/>
            <w:left w:val="none" w:sz="0" w:space="0" w:color="auto"/>
            <w:bottom w:val="none" w:sz="0" w:space="0" w:color="auto"/>
            <w:right w:val="none" w:sz="0" w:space="0" w:color="auto"/>
          </w:divBdr>
        </w:div>
        <w:div w:id="1415013257">
          <w:marLeft w:val="0"/>
          <w:marRight w:val="0"/>
          <w:marTop w:val="0"/>
          <w:marBottom w:val="0"/>
          <w:divBdr>
            <w:top w:val="none" w:sz="0" w:space="0" w:color="auto"/>
            <w:left w:val="none" w:sz="0" w:space="0" w:color="auto"/>
            <w:bottom w:val="none" w:sz="0" w:space="0" w:color="auto"/>
            <w:right w:val="none" w:sz="0" w:space="0" w:color="auto"/>
          </w:divBdr>
        </w:div>
        <w:div w:id="1612055388">
          <w:marLeft w:val="0"/>
          <w:marRight w:val="0"/>
          <w:marTop w:val="0"/>
          <w:marBottom w:val="0"/>
          <w:divBdr>
            <w:top w:val="none" w:sz="0" w:space="0" w:color="auto"/>
            <w:left w:val="none" w:sz="0" w:space="0" w:color="auto"/>
            <w:bottom w:val="none" w:sz="0" w:space="0" w:color="auto"/>
            <w:right w:val="none" w:sz="0" w:space="0" w:color="auto"/>
          </w:divBdr>
        </w:div>
        <w:div w:id="1712533813">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ESPECIFICACIàN-DE-REQUERIMIENTOS.dot</Template>
  <TotalTime>108</TotalTime>
  <Pages>23</Pages>
  <Words>3307</Words>
  <Characters>18189</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21454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ERICK GABRIEL CAMPUZANO TORRES</cp:lastModifiedBy>
  <cp:revision>10</cp:revision>
  <cp:lastPrinted>1900-01-01T08:00:00Z</cp:lastPrinted>
  <dcterms:created xsi:type="dcterms:W3CDTF">2023-01-10T16:28:00Z</dcterms:created>
  <dcterms:modified xsi:type="dcterms:W3CDTF">2023-06-24T04:16:00Z</dcterms:modified>
</cp:coreProperties>
</file>